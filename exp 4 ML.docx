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8D10B" w14:textId="77777777" w:rsidR="00FB2C00" w:rsidRPr="00FB2C00" w:rsidRDefault="00FB2C00" w:rsidP="00FB2C00">
      <w:pPr>
        <w:rPr>
          <w:lang w:val="en-IN"/>
        </w:rPr>
      </w:pPr>
      <w:r w:rsidRPr="00FB2C00">
        <w:rPr>
          <w:lang w:val="en-IN"/>
        </w:rPr>
        <w:t>4. To build an Artificial Neural Network using the Backpropagation algorithm and classify a new sample.</w:t>
      </w:r>
    </w:p>
    <w:p w14:paraId="4DF89D77" w14:textId="77777777" w:rsidR="00FB2C00" w:rsidRPr="00FB2C00" w:rsidRDefault="00FB2C00" w:rsidP="00FB2C00">
      <w:pPr>
        <w:rPr>
          <w:lang w:val="en-IN"/>
        </w:rPr>
      </w:pPr>
      <w:r w:rsidRPr="00FB2C00">
        <w:rPr>
          <w:b/>
          <w:bCs/>
          <w:lang w:val="en-IN"/>
        </w:rPr>
        <w:t>Procedure</w:t>
      </w:r>
    </w:p>
    <w:p w14:paraId="55BDAB7B" w14:textId="77777777" w:rsidR="00FB2C00" w:rsidRPr="00FB2C00" w:rsidRDefault="00FB2C00" w:rsidP="00FB2C00">
      <w:pPr>
        <w:numPr>
          <w:ilvl w:val="0"/>
          <w:numId w:val="24"/>
        </w:numPr>
        <w:rPr>
          <w:lang w:val="en-IN"/>
        </w:rPr>
      </w:pPr>
      <w:r w:rsidRPr="00FB2C00">
        <w:rPr>
          <w:lang w:val="en-IN"/>
        </w:rPr>
        <w:t>Import the MLPClassifier.</w:t>
      </w:r>
    </w:p>
    <w:p w14:paraId="686871EF" w14:textId="77777777" w:rsidR="00FB2C00" w:rsidRPr="00FB2C00" w:rsidRDefault="00FB2C00" w:rsidP="00FB2C00">
      <w:pPr>
        <w:numPr>
          <w:ilvl w:val="0"/>
          <w:numId w:val="24"/>
        </w:numPr>
        <w:rPr>
          <w:lang w:val="en-IN"/>
        </w:rPr>
      </w:pPr>
      <w:r w:rsidRPr="00FB2C00">
        <w:rPr>
          <w:lang w:val="en-IN"/>
        </w:rPr>
        <w:t>Create the training dataset and target values.</w:t>
      </w:r>
    </w:p>
    <w:p w14:paraId="09E7DF61" w14:textId="77777777" w:rsidR="00FB2C00" w:rsidRPr="00FB2C00" w:rsidRDefault="00FB2C00" w:rsidP="00FB2C00">
      <w:pPr>
        <w:numPr>
          <w:ilvl w:val="0"/>
          <w:numId w:val="24"/>
        </w:numPr>
        <w:rPr>
          <w:lang w:val="en-IN"/>
        </w:rPr>
      </w:pPr>
      <w:r w:rsidRPr="00FB2C00">
        <w:rPr>
          <w:lang w:val="en-IN"/>
        </w:rPr>
        <w:t>Create the ANN model.</w:t>
      </w:r>
    </w:p>
    <w:p w14:paraId="1F7141E4" w14:textId="77777777" w:rsidR="00FB2C00" w:rsidRPr="00FB2C00" w:rsidRDefault="00FB2C00" w:rsidP="00FB2C00">
      <w:pPr>
        <w:numPr>
          <w:ilvl w:val="0"/>
          <w:numId w:val="24"/>
        </w:numPr>
        <w:rPr>
          <w:lang w:val="en-IN"/>
        </w:rPr>
      </w:pPr>
      <w:r w:rsidRPr="00FB2C00">
        <w:rPr>
          <w:lang w:val="en-IN"/>
        </w:rPr>
        <w:t>Train the model using Backpropagation.</w:t>
      </w:r>
    </w:p>
    <w:p w14:paraId="56F97D67" w14:textId="77777777" w:rsidR="00FB2C00" w:rsidRPr="00FB2C00" w:rsidRDefault="00FB2C00" w:rsidP="00FB2C00">
      <w:pPr>
        <w:numPr>
          <w:ilvl w:val="0"/>
          <w:numId w:val="24"/>
        </w:numPr>
        <w:rPr>
          <w:lang w:val="en-IN"/>
        </w:rPr>
      </w:pPr>
      <w:r w:rsidRPr="00FB2C00">
        <w:rPr>
          <w:lang w:val="en-IN"/>
        </w:rPr>
        <w:t>Test the model using a new sample.</w:t>
      </w:r>
    </w:p>
    <w:p w14:paraId="3C4CAD63" w14:textId="77777777" w:rsidR="00FB2C00" w:rsidRDefault="00FB2C00" w:rsidP="00FB2C00">
      <w:pPr>
        <w:numPr>
          <w:ilvl w:val="0"/>
          <w:numId w:val="24"/>
        </w:numPr>
        <w:rPr>
          <w:lang w:val="en-IN"/>
        </w:rPr>
      </w:pPr>
      <w:r w:rsidRPr="00FB2C00">
        <w:rPr>
          <w:lang w:val="en-IN"/>
        </w:rPr>
        <w:t>Display the predicted result.</w:t>
      </w:r>
    </w:p>
    <w:p w14:paraId="7F787EE1" w14:textId="77777777" w:rsidR="00FB2C00" w:rsidRPr="00FB2C00" w:rsidRDefault="00FB2C00" w:rsidP="00FB2C00">
      <w:pPr>
        <w:ind w:left="720"/>
        <w:rPr>
          <w:lang w:val="en-IN"/>
        </w:rPr>
      </w:pPr>
    </w:p>
    <w:p w14:paraId="64A4880D" w14:textId="77777777" w:rsidR="00FB2C00" w:rsidRPr="00FB2C00" w:rsidRDefault="00FB2C00" w:rsidP="00FB2C00">
      <w:pPr>
        <w:rPr>
          <w:b/>
          <w:bCs/>
          <w:lang w:val="en-IN"/>
        </w:rPr>
      </w:pPr>
      <w:r w:rsidRPr="00FB2C00">
        <w:rPr>
          <w:b/>
          <w:bCs/>
          <w:lang w:val="en-IN"/>
        </w:rPr>
        <w:t>Dataset 1: Student Placement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1667"/>
        <w:gridCol w:w="1154"/>
        <w:gridCol w:w="1456"/>
        <w:gridCol w:w="1186"/>
      </w:tblGrid>
      <w:tr w:rsidR="00FB2C00" w:rsidRPr="00FB2C00" w14:paraId="1B4242D2" w14:textId="77777777" w:rsidTr="00FB2C00">
        <w:tc>
          <w:tcPr>
            <w:tcW w:w="0" w:type="auto"/>
            <w:hideMark/>
          </w:tcPr>
          <w:p w14:paraId="170459CE" w14:textId="77777777" w:rsidR="00FB2C00" w:rsidRPr="00FB2C00" w:rsidRDefault="00FB2C00" w:rsidP="00FB2C00">
            <w:pPr>
              <w:rPr>
                <w:b/>
                <w:bCs/>
                <w:lang w:val="en-IN"/>
              </w:rPr>
            </w:pPr>
            <w:r w:rsidRPr="00FB2C00">
              <w:rPr>
                <w:b/>
                <w:bCs/>
                <w:lang w:val="en-IN"/>
              </w:rPr>
              <w:t>CGPA</w:t>
            </w:r>
          </w:p>
        </w:tc>
        <w:tc>
          <w:tcPr>
            <w:tcW w:w="0" w:type="auto"/>
            <w:hideMark/>
          </w:tcPr>
          <w:p w14:paraId="1CF5E9B6" w14:textId="77777777" w:rsidR="00FB2C00" w:rsidRPr="00FB2C00" w:rsidRDefault="00FB2C00" w:rsidP="00FB2C00">
            <w:pPr>
              <w:rPr>
                <w:b/>
                <w:bCs/>
                <w:lang w:val="en-IN"/>
              </w:rPr>
            </w:pPr>
            <w:r w:rsidRPr="00FB2C00">
              <w:rPr>
                <w:b/>
                <w:bCs/>
                <w:lang w:val="en-IN"/>
              </w:rPr>
              <w:t>Communication</w:t>
            </w:r>
          </w:p>
        </w:tc>
        <w:tc>
          <w:tcPr>
            <w:tcW w:w="0" w:type="auto"/>
            <w:hideMark/>
          </w:tcPr>
          <w:p w14:paraId="2113B599" w14:textId="77777777" w:rsidR="00FB2C00" w:rsidRPr="00FB2C00" w:rsidRDefault="00FB2C00" w:rsidP="00FB2C00">
            <w:pPr>
              <w:rPr>
                <w:b/>
                <w:bCs/>
                <w:lang w:val="en-IN"/>
              </w:rPr>
            </w:pPr>
            <w:r w:rsidRPr="00FB2C00">
              <w:rPr>
                <w:b/>
                <w:bCs/>
                <w:lang w:val="en-IN"/>
              </w:rPr>
              <w:t>Internship</w:t>
            </w:r>
          </w:p>
        </w:tc>
        <w:tc>
          <w:tcPr>
            <w:tcW w:w="0" w:type="auto"/>
            <w:hideMark/>
          </w:tcPr>
          <w:p w14:paraId="0C2A7731" w14:textId="77777777" w:rsidR="00FB2C00" w:rsidRPr="00FB2C00" w:rsidRDefault="00FB2C00" w:rsidP="00FB2C00">
            <w:pPr>
              <w:rPr>
                <w:b/>
                <w:bCs/>
                <w:lang w:val="en-IN"/>
              </w:rPr>
            </w:pPr>
            <w:r w:rsidRPr="00FB2C00">
              <w:rPr>
                <w:b/>
                <w:bCs/>
                <w:lang w:val="en-IN"/>
              </w:rPr>
              <w:t>Programming</w:t>
            </w:r>
          </w:p>
        </w:tc>
        <w:tc>
          <w:tcPr>
            <w:tcW w:w="0" w:type="auto"/>
            <w:hideMark/>
          </w:tcPr>
          <w:p w14:paraId="542B46A6" w14:textId="77777777" w:rsidR="00FB2C00" w:rsidRPr="00FB2C00" w:rsidRDefault="00FB2C00" w:rsidP="00FB2C00">
            <w:pPr>
              <w:rPr>
                <w:b/>
                <w:bCs/>
                <w:lang w:val="en-IN"/>
              </w:rPr>
            </w:pPr>
            <w:r w:rsidRPr="00FB2C00">
              <w:rPr>
                <w:b/>
                <w:bCs/>
                <w:lang w:val="en-IN"/>
              </w:rPr>
              <w:t>Placement</w:t>
            </w:r>
          </w:p>
        </w:tc>
      </w:tr>
      <w:tr w:rsidR="00FB2C00" w:rsidRPr="00FB2C00" w14:paraId="15FE1AB8" w14:textId="77777777" w:rsidTr="00FB2C00">
        <w:tc>
          <w:tcPr>
            <w:tcW w:w="0" w:type="auto"/>
            <w:hideMark/>
          </w:tcPr>
          <w:p w14:paraId="580A3712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1AEFA401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76737481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46497744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0B715608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Placed</w:t>
            </w:r>
          </w:p>
        </w:tc>
      </w:tr>
      <w:tr w:rsidR="00FB2C00" w:rsidRPr="00FB2C00" w14:paraId="48A961F7" w14:textId="77777777" w:rsidTr="00FB2C00">
        <w:tc>
          <w:tcPr>
            <w:tcW w:w="0" w:type="auto"/>
            <w:hideMark/>
          </w:tcPr>
          <w:p w14:paraId="5053C5F5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38DE1BED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3BE2175C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6BA6EA1A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7D6FE4CC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Placed</w:t>
            </w:r>
          </w:p>
        </w:tc>
      </w:tr>
      <w:tr w:rsidR="00FB2C00" w:rsidRPr="00FB2C00" w14:paraId="34C1C002" w14:textId="77777777" w:rsidTr="00FB2C00">
        <w:tc>
          <w:tcPr>
            <w:tcW w:w="0" w:type="auto"/>
            <w:hideMark/>
          </w:tcPr>
          <w:p w14:paraId="25202450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5D1DD3E6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5C56F94B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0FA68AD1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Average</w:t>
            </w:r>
          </w:p>
        </w:tc>
        <w:tc>
          <w:tcPr>
            <w:tcW w:w="0" w:type="auto"/>
            <w:hideMark/>
          </w:tcPr>
          <w:p w14:paraId="03281BDE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Placed</w:t>
            </w:r>
          </w:p>
        </w:tc>
      </w:tr>
      <w:tr w:rsidR="00FB2C00" w:rsidRPr="00FB2C00" w14:paraId="7E5871FA" w14:textId="77777777" w:rsidTr="00FB2C00">
        <w:tc>
          <w:tcPr>
            <w:tcW w:w="0" w:type="auto"/>
            <w:hideMark/>
          </w:tcPr>
          <w:p w14:paraId="07EFD497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16BB5064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Average</w:t>
            </w:r>
          </w:p>
        </w:tc>
        <w:tc>
          <w:tcPr>
            <w:tcW w:w="0" w:type="auto"/>
            <w:hideMark/>
          </w:tcPr>
          <w:p w14:paraId="2B07D443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6666D033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Average</w:t>
            </w:r>
          </w:p>
        </w:tc>
        <w:tc>
          <w:tcPr>
            <w:tcW w:w="0" w:type="auto"/>
            <w:hideMark/>
          </w:tcPr>
          <w:p w14:paraId="114E27C5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Not Placed</w:t>
            </w:r>
          </w:p>
        </w:tc>
      </w:tr>
      <w:tr w:rsidR="00FB2C00" w:rsidRPr="00FB2C00" w14:paraId="7E885A0C" w14:textId="77777777" w:rsidTr="00FB2C00">
        <w:tc>
          <w:tcPr>
            <w:tcW w:w="0" w:type="auto"/>
            <w:hideMark/>
          </w:tcPr>
          <w:p w14:paraId="2219739E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4575282D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Poor</w:t>
            </w:r>
          </w:p>
        </w:tc>
        <w:tc>
          <w:tcPr>
            <w:tcW w:w="0" w:type="auto"/>
            <w:hideMark/>
          </w:tcPr>
          <w:p w14:paraId="3A930D88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367AE350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Poor</w:t>
            </w:r>
          </w:p>
        </w:tc>
        <w:tc>
          <w:tcPr>
            <w:tcW w:w="0" w:type="auto"/>
            <w:hideMark/>
          </w:tcPr>
          <w:p w14:paraId="236F43CA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Not Placed</w:t>
            </w:r>
          </w:p>
        </w:tc>
      </w:tr>
      <w:tr w:rsidR="00FB2C00" w:rsidRPr="00FB2C00" w14:paraId="0599587A" w14:textId="77777777" w:rsidTr="00FB2C00">
        <w:tc>
          <w:tcPr>
            <w:tcW w:w="0" w:type="auto"/>
            <w:hideMark/>
          </w:tcPr>
          <w:p w14:paraId="4FF36B01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485CEDE3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301F0637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313E4346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3CA79F5C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Placed</w:t>
            </w:r>
          </w:p>
        </w:tc>
      </w:tr>
      <w:tr w:rsidR="00FB2C00" w:rsidRPr="00FB2C00" w14:paraId="68C9585E" w14:textId="77777777" w:rsidTr="00FB2C00">
        <w:tc>
          <w:tcPr>
            <w:tcW w:w="0" w:type="auto"/>
            <w:hideMark/>
          </w:tcPr>
          <w:p w14:paraId="66E401CE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54263299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586FED99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58FAF480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2E82BE40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Placed</w:t>
            </w:r>
          </w:p>
        </w:tc>
      </w:tr>
      <w:tr w:rsidR="00FB2C00" w:rsidRPr="00FB2C00" w14:paraId="2BF99A2A" w14:textId="77777777" w:rsidTr="00FB2C00">
        <w:tc>
          <w:tcPr>
            <w:tcW w:w="0" w:type="auto"/>
            <w:hideMark/>
          </w:tcPr>
          <w:p w14:paraId="0F4FF40E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095271C4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Average</w:t>
            </w:r>
          </w:p>
        </w:tc>
        <w:tc>
          <w:tcPr>
            <w:tcW w:w="0" w:type="auto"/>
            <w:hideMark/>
          </w:tcPr>
          <w:p w14:paraId="3AE313EA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347FDC30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Average</w:t>
            </w:r>
          </w:p>
        </w:tc>
        <w:tc>
          <w:tcPr>
            <w:tcW w:w="0" w:type="auto"/>
            <w:hideMark/>
          </w:tcPr>
          <w:p w14:paraId="282EF1A9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Not Placed</w:t>
            </w:r>
          </w:p>
        </w:tc>
      </w:tr>
      <w:tr w:rsidR="00FB2C00" w:rsidRPr="00FB2C00" w14:paraId="2901B626" w14:textId="77777777" w:rsidTr="00FB2C00">
        <w:tc>
          <w:tcPr>
            <w:tcW w:w="0" w:type="auto"/>
            <w:hideMark/>
          </w:tcPr>
          <w:p w14:paraId="219C18D3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7C7108C7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176AA7FE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71BB6BC0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3E219298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Placed</w:t>
            </w:r>
          </w:p>
        </w:tc>
      </w:tr>
      <w:tr w:rsidR="00FB2C00" w:rsidRPr="00FB2C00" w14:paraId="02C303B9" w14:textId="77777777" w:rsidTr="00FB2C00">
        <w:tc>
          <w:tcPr>
            <w:tcW w:w="0" w:type="auto"/>
            <w:hideMark/>
          </w:tcPr>
          <w:p w14:paraId="41B59CFB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F542677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Poor</w:t>
            </w:r>
          </w:p>
        </w:tc>
        <w:tc>
          <w:tcPr>
            <w:tcW w:w="0" w:type="auto"/>
            <w:hideMark/>
          </w:tcPr>
          <w:p w14:paraId="0A54A8E8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6CE0818E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Average</w:t>
            </w:r>
          </w:p>
        </w:tc>
        <w:tc>
          <w:tcPr>
            <w:tcW w:w="0" w:type="auto"/>
            <w:hideMark/>
          </w:tcPr>
          <w:p w14:paraId="7BD7040B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Not Placed</w:t>
            </w:r>
          </w:p>
        </w:tc>
      </w:tr>
    </w:tbl>
    <w:p w14:paraId="0E728F13" w14:textId="77777777" w:rsidR="00FB2C00" w:rsidRPr="00FB2C00" w:rsidRDefault="00FB2C00" w:rsidP="00FB2C00">
      <w:pPr>
        <w:rPr>
          <w:b/>
          <w:bCs/>
          <w:lang w:val="en-IN"/>
        </w:rPr>
      </w:pPr>
      <w:r w:rsidRPr="00FB2C00">
        <w:rPr>
          <w:lang w:val="en-IN"/>
        </w:rPr>
        <w:t>Target Variable</w:t>
      </w:r>
    </w:p>
    <w:p w14:paraId="5BE78E97" w14:textId="77777777" w:rsidR="00FB2C00" w:rsidRPr="00FB2C00" w:rsidRDefault="00FB2C00" w:rsidP="00FB2C00">
      <w:pPr>
        <w:rPr>
          <w:lang w:val="en-IN"/>
        </w:rPr>
      </w:pPr>
      <w:r w:rsidRPr="00FB2C00">
        <w:rPr>
          <w:b/>
          <w:bCs/>
          <w:lang w:val="en-IN"/>
        </w:rPr>
        <w:t>Placement (Placed / Not Placed)</w:t>
      </w:r>
    </w:p>
    <w:p w14:paraId="5D561AA9" w14:textId="77777777" w:rsidR="00FB2C00" w:rsidRPr="00FB2C00" w:rsidRDefault="00FB2C00" w:rsidP="00FB2C00">
      <w:pPr>
        <w:rPr>
          <w:b/>
          <w:bCs/>
          <w:lang w:val="en-IN"/>
        </w:rPr>
      </w:pPr>
      <w:r w:rsidRPr="00FB2C00">
        <w:rPr>
          <w:lang w:val="en-IN"/>
        </w:rPr>
        <w:t>New Sample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1481"/>
        <w:gridCol w:w="968"/>
        <w:gridCol w:w="1270"/>
      </w:tblGrid>
      <w:tr w:rsidR="00FB2C00" w:rsidRPr="00FB2C00" w14:paraId="2268E45A" w14:textId="77777777">
        <w:trPr>
          <w:tblHeader/>
        </w:trPr>
        <w:tc>
          <w:tcPr>
            <w:tcW w:w="0" w:type="auto"/>
            <w:vAlign w:val="center"/>
            <w:hideMark/>
          </w:tcPr>
          <w:p w14:paraId="4B499D23" w14:textId="77777777" w:rsidR="00FB2C00" w:rsidRPr="00FB2C00" w:rsidRDefault="00FB2C00" w:rsidP="00FB2C00">
            <w:pPr>
              <w:rPr>
                <w:b/>
                <w:bCs/>
                <w:lang w:val="en-IN"/>
              </w:rPr>
            </w:pPr>
            <w:r w:rsidRPr="00FB2C00">
              <w:rPr>
                <w:b/>
                <w:bCs/>
                <w:lang w:val="en-IN"/>
              </w:rPr>
              <w:t>CGPA</w:t>
            </w:r>
          </w:p>
        </w:tc>
        <w:tc>
          <w:tcPr>
            <w:tcW w:w="0" w:type="auto"/>
            <w:vAlign w:val="center"/>
            <w:hideMark/>
          </w:tcPr>
          <w:p w14:paraId="621E1617" w14:textId="77777777" w:rsidR="00FB2C00" w:rsidRPr="00FB2C00" w:rsidRDefault="00FB2C00" w:rsidP="00FB2C00">
            <w:pPr>
              <w:rPr>
                <w:b/>
                <w:bCs/>
                <w:lang w:val="en-IN"/>
              </w:rPr>
            </w:pPr>
            <w:r w:rsidRPr="00FB2C00">
              <w:rPr>
                <w:b/>
                <w:bCs/>
                <w:lang w:val="en-I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7424A0C" w14:textId="77777777" w:rsidR="00FB2C00" w:rsidRPr="00FB2C00" w:rsidRDefault="00FB2C00" w:rsidP="00FB2C00">
            <w:pPr>
              <w:rPr>
                <w:b/>
                <w:bCs/>
                <w:lang w:val="en-IN"/>
              </w:rPr>
            </w:pPr>
            <w:r w:rsidRPr="00FB2C00">
              <w:rPr>
                <w:b/>
                <w:bCs/>
                <w:lang w:val="en-IN"/>
              </w:rPr>
              <w:t>Internship</w:t>
            </w:r>
          </w:p>
        </w:tc>
        <w:tc>
          <w:tcPr>
            <w:tcW w:w="0" w:type="auto"/>
            <w:vAlign w:val="center"/>
            <w:hideMark/>
          </w:tcPr>
          <w:p w14:paraId="051F7219" w14:textId="77777777" w:rsidR="00FB2C00" w:rsidRPr="00FB2C00" w:rsidRDefault="00FB2C00" w:rsidP="00FB2C00">
            <w:pPr>
              <w:rPr>
                <w:b/>
                <w:bCs/>
                <w:lang w:val="en-IN"/>
              </w:rPr>
            </w:pPr>
            <w:r w:rsidRPr="00FB2C00">
              <w:rPr>
                <w:b/>
                <w:bCs/>
                <w:lang w:val="en-IN"/>
              </w:rPr>
              <w:t>Programming</w:t>
            </w:r>
          </w:p>
        </w:tc>
      </w:tr>
      <w:tr w:rsidR="00FB2C00" w:rsidRPr="00FB2C00" w14:paraId="5C2657A9" w14:textId="77777777">
        <w:tc>
          <w:tcPr>
            <w:tcW w:w="0" w:type="auto"/>
            <w:vAlign w:val="center"/>
            <w:hideMark/>
          </w:tcPr>
          <w:p w14:paraId="2D0D1E2C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B4B50C7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366D77B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6566D1" w14:textId="77777777" w:rsidR="00FB2C00" w:rsidRPr="00FB2C00" w:rsidRDefault="00FB2C00" w:rsidP="00FB2C00">
            <w:pPr>
              <w:rPr>
                <w:lang w:val="en-IN"/>
              </w:rPr>
            </w:pPr>
            <w:r w:rsidRPr="00FB2C00">
              <w:rPr>
                <w:lang w:val="en-IN"/>
              </w:rPr>
              <w:t>Good</w:t>
            </w:r>
          </w:p>
        </w:tc>
      </w:tr>
      <w:tr w:rsidR="00370E2A" w:rsidRPr="00FB2C00" w14:paraId="7A1FA59F" w14:textId="77777777">
        <w:tc>
          <w:tcPr>
            <w:tcW w:w="0" w:type="auto"/>
            <w:vAlign w:val="center"/>
          </w:tcPr>
          <w:p w14:paraId="7872704F" w14:textId="77777777" w:rsidR="00370E2A" w:rsidRDefault="00370E2A" w:rsidP="00FB2C00">
            <w:pPr>
              <w:rPr>
                <w:lang w:val="en-IN"/>
              </w:rPr>
            </w:pPr>
          </w:p>
          <w:p w14:paraId="19BE66D1" w14:textId="2126BB74" w:rsidR="00370E2A" w:rsidRPr="00FB2C00" w:rsidRDefault="00370E2A" w:rsidP="00FB2C00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87B13C7" w14:textId="77777777" w:rsidR="00370E2A" w:rsidRPr="00FB2C00" w:rsidRDefault="00370E2A" w:rsidP="00FB2C00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4B28771" w14:textId="77777777" w:rsidR="00370E2A" w:rsidRPr="00FB2C00" w:rsidRDefault="00370E2A" w:rsidP="00FB2C00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002E533" w14:textId="77777777" w:rsidR="00370E2A" w:rsidRPr="00FB2C00" w:rsidRDefault="00370E2A" w:rsidP="00FB2C00">
            <w:pPr>
              <w:rPr>
                <w:lang w:val="en-IN"/>
              </w:rPr>
            </w:pPr>
          </w:p>
        </w:tc>
      </w:tr>
    </w:tbl>
    <w:p w14:paraId="363A2CD5" w14:textId="3EEADAC5" w:rsidR="00A9204E" w:rsidRDefault="00370E2A" w:rsidP="00FB2C00">
      <w:r>
        <w:t>Code and Output:</w:t>
      </w:r>
    </w:p>
    <w:p w14:paraId="30573275" w14:textId="77777777" w:rsidR="00370E2A" w:rsidRDefault="00370E2A" w:rsidP="00FB2C00"/>
    <w:p w14:paraId="198BA398" w14:textId="6939C119" w:rsidR="00370E2A" w:rsidRDefault="00370E2A" w:rsidP="00FB2C00">
      <w:r w:rsidRPr="00370E2A">
        <w:rPr>
          <w:noProof/>
        </w:rPr>
        <w:drawing>
          <wp:inline distT="0" distB="0" distL="0" distR="0" wp14:anchorId="67B1C49B" wp14:editId="5F2DEA26">
            <wp:extent cx="5943600" cy="2763520"/>
            <wp:effectExtent l="0" t="0" r="0" b="0"/>
            <wp:docPr id="150857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71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9172" w14:textId="77777777" w:rsidR="00370E2A" w:rsidRDefault="00370E2A" w:rsidP="00370E2A">
      <w:pPr>
        <w:jc w:val="both"/>
      </w:pPr>
    </w:p>
    <w:p w14:paraId="6EA08A08" w14:textId="77777777" w:rsidR="00370E2A" w:rsidRDefault="00370E2A" w:rsidP="00370E2A">
      <w:pPr>
        <w:jc w:val="both"/>
        <w:rPr>
          <w:b/>
          <w:bCs/>
          <w:lang w:val="en-IN"/>
        </w:rPr>
      </w:pPr>
      <w:r w:rsidRPr="00370E2A">
        <w:rPr>
          <w:b/>
          <w:bCs/>
          <w:lang w:val="en-IN"/>
        </w:rPr>
        <w:lastRenderedPageBreak/>
        <w:t>Dataset 2: Loan Approval Prediction</w:t>
      </w:r>
    </w:p>
    <w:p w14:paraId="27918CCC" w14:textId="77777777" w:rsidR="00370E2A" w:rsidRPr="00370E2A" w:rsidRDefault="00370E2A" w:rsidP="00370E2A">
      <w:pPr>
        <w:jc w:val="both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"/>
        <w:gridCol w:w="1323"/>
        <w:gridCol w:w="1381"/>
        <w:gridCol w:w="1018"/>
        <w:gridCol w:w="1603"/>
      </w:tblGrid>
      <w:tr w:rsidR="00370E2A" w:rsidRPr="00370E2A" w14:paraId="7A58ACB1" w14:textId="77777777" w:rsidTr="00370E2A">
        <w:tc>
          <w:tcPr>
            <w:tcW w:w="0" w:type="auto"/>
            <w:hideMark/>
          </w:tcPr>
          <w:p w14:paraId="1FDC418C" w14:textId="77777777" w:rsidR="00370E2A" w:rsidRPr="00370E2A" w:rsidRDefault="00370E2A" w:rsidP="00370E2A">
            <w:pPr>
              <w:jc w:val="both"/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Income</w:t>
            </w:r>
          </w:p>
        </w:tc>
        <w:tc>
          <w:tcPr>
            <w:tcW w:w="0" w:type="auto"/>
            <w:hideMark/>
          </w:tcPr>
          <w:p w14:paraId="5FCB6D33" w14:textId="77777777" w:rsidR="00370E2A" w:rsidRPr="00370E2A" w:rsidRDefault="00370E2A" w:rsidP="00370E2A">
            <w:pPr>
              <w:jc w:val="both"/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Credit Score</w:t>
            </w:r>
          </w:p>
        </w:tc>
        <w:tc>
          <w:tcPr>
            <w:tcW w:w="0" w:type="auto"/>
            <w:hideMark/>
          </w:tcPr>
          <w:p w14:paraId="1A293976" w14:textId="77777777" w:rsidR="00370E2A" w:rsidRPr="00370E2A" w:rsidRDefault="00370E2A" w:rsidP="00370E2A">
            <w:pPr>
              <w:jc w:val="both"/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Employment</w:t>
            </w:r>
          </w:p>
        </w:tc>
        <w:tc>
          <w:tcPr>
            <w:tcW w:w="0" w:type="auto"/>
            <w:hideMark/>
          </w:tcPr>
          <w:p w14:paraId="3A8E27FA" w14:textId="77777777" w:rsidR="00370E2A" w:rsidRPr="00370E2A" w:rsidRDefault="00370E2A" w:rsidP="00370E2A">
            <w:pPr>
              <w:jc w:val="both"/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Property</w:t>
            </w:r>
          </w:p>
        </w:tc>
        <w:tc>
          <w:tcPr>
            <w:tcW w:w="0" w:type="auto"/>
            <w:hideMark/>
          </w:tcPr>
          <w:p w14:paraId="7AA07FED" w14:textId="77777777" w:rsidR="00370E2A" w:rsidRPr="00370E2A" w:rsidRDefault="00370E2A" w:rsidP="00370E2A">
            <w:pPr>
              <w:jc w:val="both"/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Loan Approved</w:t>
            </w:r>
          </w:p>
        </w:tc>
      </w:tr>
      <w:tr w:rsidR="00370E2A" w:rsidRPr="00370E2A" w14:paraId="5A481429" w14:textId="77777777" w:rsidTr="00370E2A">
        <w:tc>
          <w:tcPr>
            <w:tcW w:w="0" w:type="auto"/>
            <w:hideMark/>
          </w:tcPr>
          <w:p w14:paraId="36E5FD69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0376968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58D38077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Permanent</w:t>
            </w:r>
          </w:p>
        </w:tc>
        <w:tc>
          <w:tcPr>
            <w:tcW w:w="0" w:type="auto"/>
            <w:hideMark/>
          </w:tcPr>
          <w:p w14:paraId="44F42C39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66515C20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</w:tr>
      <w:tr w:rsidR="00370E2A" w:rsidRPr="00370E2A" w14:paraId="40CB726D" w14:textId="77777777" w:rsidTr="00370E2A">
        <w:tc>
          <w:tcPr>
            <w:tcW w:w="0" w:type="auto"/>
            <w:hideMark/>
          </w:tcPr>
          <w:p w14:paraId="1A3A4F40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9FF025F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570AD239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Permanent</w:t>
            </w:r>
          </w:p>
        </w:tc>
        <w:tc>
          <w:tcPr>
            <w:tcW w:w="0" w:type="auto"/>
            <w:hideMark/>
          </w:tcPr>
          <w:p w14:paraId="552FBB22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232AECCE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</w:tr>
      <w:tr w:rsidR="00370E2A" w:rsidRPr="00370E2A" w14:paraId="38802C29" w14:textId="77777777" w:rsidTr="00370E2A">
        <w:tc>
          <w:tcPr>
            <w:tcW w:w="0" w:type="auto"/>
            <w:hideMark/>
          </w:tcPr>
          <w:p w14:paraId="57F1A666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6C8978FC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70F344E5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Permanent</w:t>
            </w:r>
          </w:p>
        </w:tc>
        <w:tc>
          <w:tcPr>
            <w:tcW w:w="0" w:type="auto"/>
            <w:hideMark/>
          </w:tcPr>
          <w:p w14:paraId="3FA6EE04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0205EDCB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</w:tr>
      <w:tr w:rsidR="00370E2A" w:rsidRPr="00370E2A" w14:paraId="0A79433B" w14:textId="77777777" w:rsidTr="00370E2A">
        <w:tc>
          <w:tcPr>
            <w:tcW w:w="0" w:type="auto"/>
            <w:hideMark/>
          </w:tcPr>
          <w:p w14:paraId="282AE934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1141453D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Average</w:t>
            </w:r>
          </w:p>
        </w:tc>
        <w:tc>
          <w:tcPr>
            <w:tcW w:w="0" w:type="auto"/>
            <w:hideMark/>
          </w:tcPr>
          <w:p w14:paraId="1009E45E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Permanent</w:t>
            </w:r>
          </w:p>
        </w:tc>
        <w:tc>
          <w:tcPr>
            <w:tcW w:w="0" w:type="auto"/>
            <w:hideMark/>
          </w:tcPr>
          <w:p w14:paraId="668AAE42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714BF815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</w:tr>
      <w:tr w:rsidR="00370E2A" w:rsidRPr="00370E2A" w14:paraId="75CC7025" w14:textId="77777777" w:rsidTr="00370E2A">
        <w:tc>
          <w:tcPr>
            <w:tcW w:w="0" w:type="auto"/>
            <w:hideMark/>
          </w:tcPr>
          <w:p w14:paraId="6914DCD0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6068021C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Poor</w:t>
            </w:r>
          </w:p>
        </w:tc>
        <w:tc>
          <w:tcPr>
            <w:tcW w:w="0" w:type="auto"/>
            <w:hideMark/>
          </w:tcPr>
          <w:p w14:paraId="1125D141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Temporary</w:t>
            </w:r>
          </w:p>
        </w:tc>
        <w:tc>
          <w:tcPr>
            <w:tcW w:w="0" w:type="auto"/>
            <w:hideMark/>
          </w:tcPr>
          <w:p w14:paraId="72D95F5C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182C47D5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</w:tr>
      <w:tr w:rsidR="00370E2A" w:rsidRPr="00370E2A" w14:paraId="35A5EA37" w14:textId="77777777" w:rsidTr="00370E2A">
        <w:tc>
          <w:tcPr>
            <w:tcW w:w="0" w:type="auto"/>
            <w:hideMark/>
          </w:tcPr>
          <w:p w14:paraId="3EF73D5E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2DFA17CA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Average</w:t>
            </w:r>
          </w:p>
        </w:tc>
        <w:tc>
          <w:tcPr>
            <w:tcW w:w="0" w:type="auto"/>
            <w:hideMark/>
          </w:tcPr>
          <w:p w14:paraId="6E6F75A6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Temporary</w:t>
            </w:r>
          </w:p>
        </w:tc>
        <w:tc>
          <w:tcPr>
            <w:tcW w:w="0" w:type="auto"/>
            <w:hideMark/>
          </w:tcPr>
          <w:p w14:paraId="45015645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5F575D5F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</w:tr>
      <w:tr w:rsidR="00370E2A" w:rsidRPr="00370E2A" w14:paraId="2701CE82" w14:textId="77777777" w:rsidTr="00370E2A">
        <w:tc>
          <w:tcPr>
            <w:tcW w:w="0" w:type="auto"/>
            <w:hideMark/>
          </w:tcPr>
          <w:p w14:paraId="39171E9E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6FE56AF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Average</w:t>
            </w:r>
          </w:p>
        </w:tc>
        <w:tc>
          <w:tcPr>
            <w:tcW w:w="0" w:type="auto"/>
            <w:hideMark/>
          </w:tcPr>
          <w:p w14:paraId="265055C3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Permanent</w:t>
            </w:r>
          </w:p>
        </w:tc>
        <w:tc>
          <w:tcPr>
            <w:tcW w:w="0" w:type="auto"/>
            <w:hideMark/>
          </w:tcPr>
          <w:p w14:paraId="72F6D9AD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0309B8C3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</w:tr>
      <w:tr w:rsidR="00370E2A" w:rsidRPr="00370E2A" w14:paraId="4A7E5F71" w14:textId="77777777" w:rsidTr="00370E2A">
        <w:tc>
          <w:tcPr>
            <w:tcW w:w="0" w:type="auto"/>
            <w:hideMark/>
          </w:tcPr>
          <w:p w14:paraId="0B5C1784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66FED59A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59556D0E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Temporary</w:t>
            </w:r>
          </w:p>
        </w:tc>
        <w:tc>
          <w:tcPr>
            <w:tcW w:w="0" w:type="auto"/>
            <w:hideMark/>
          </w:tcPr>
          <w:p w14:paraId="3D459272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310FE985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</w:tr>
      <w:tr w:rsidR="00370E2A" w:rsidRPr="00370E2A" w14:paraId="4B67754B" w14:textId="77777777" w:rsidTr="00370E2A">
        <w:tc>
          <w:tcPr>
            <w:tcW w:w="0" w:type="auto"/>
            <w:hideMark/>
          </w:tcPr>
          <w:p w14:paraId="6D2060DE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E31174B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0C57486E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Permanent</w:t>
            </w:r>
          </w:p>
        </w:tc>
        <w:tc>
          <w:tcPr>
            <w:tcW w:w="0" w:type="auto"/>
            <w:hideMark/>
          </w:tcPr>
          <w:p w14:paraId="0B824F93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213362F1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</w:tr>
      <w:tr w:rsidR="00370E2A" w:rsidRPr="00370E2A" w14:paraId="1CA00118" w14:textId="77777777" w:rsidTr="00370E2A">
        <w:tc>
          <w:tcPr>
            <w:tcW w:w="0" w:type="auto"/>
            <w:hideMark/>
          </w:tcPr>
          <w:p w14:paraId="5B0B8B7F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64F36B64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Poor</w:t>
            </w:r>
          </w:p>
        </w:tc>
        <w:tc>
          <w:tcPr>
            <w:tcW w:w="0" w:type="auto"/>
            <w:hideMark/>
          </w:tcPr>
          <w:p w14:paraId="696BB683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Temporary</w:t>
            </w:r>
          </w:p>
        </w:tc>
        <w:tc>
          <w:tcPr>
            <w:tcW w:w="0" w:type="auto"/>
            <w:hideMark/>
          </w:tcPr>
          <w:p w14:paraId="6445C1F7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632EFCAA" w14:textId="77777777" w:rsidR="00370E2A" w:rsidRPr="00370E2A" w:rsidRDefault="00370E2A" w:rsidP="00370E2A">
            <w:pPr>
              <w:jc w:val="both"/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</w:tr>
    </w:tbl>
    <w:p w14:paraId="4156A872" w14:textId="77777777" w:rsidR="00370E2A" w:rsidRPr="00370E2A" w:rsidRDefault="00370E2A" w:rsidP="00370E2A">
      <w:pPr>
        <w:jc w:val="both"/>
        <w:rPr>
          <w:b/>
          <w:bCs/>
          <w:lang w:val="en-IN"/>
        </w:rPr>
      </w:pPr>
      <w:r w:rsidRPr="00370E2A">
        <w:rPr>
          <w:lang w:val="en-IN"/>
        </w:rPr>
        <w:t>Target Variable</w:t>
      </w:r>
    </w:p>
    <w:p w14:paraId="3488F621" w14:textId="77777777" w:rsidR="00370E2A" w:rsidRPr="00370E2A" w:rsidRDefault="00370E2A" w:rsidP="00370E2A">
      <w:pPr>
        <w:jc w:val="both"/>
        <w:rPr>
          <w:lang w:val="en-IN"/>
        </w:rPr>
      </w:pPr>
      <w:r w:rsidRPr="00370E2A">
        <w:rPr>
          <w:b/>
          <w:bCs/>
          <w:lang w:val="en-IN"/>
        </w:rPr>
        <w:t>Loan Approved (Yes / No)</w:t>
      </w:r>
    </w:p>
    <w:p w14:paraId="05572C3B" w14:textId="77777777" w:rsidR="00370E2A" w:rsidRDefault="00370E2A" w:rsidP="00370E2A">
      <w:pPr>
        <w:jc w:val="both"/>
        <w:rPr>
          <w:lang w:val="en-IN"/>
        </w:rPr>
      </w:pPr>
      <w:r w:rsidRPr="00370E2A">
        <w:rPr>
          <w:lang w:val="en-IN"/>
        </w:rPr>
        <w:t>New Sample</w:t>
      </w:r>
    </w:p>
    <w:p w14:paraId="63827014" w14:textId="77777777" w:rsidR="00370E2A" w:rsidRDefault="00370E2A" w:rsidP="00370E2A">
      <w:pPr>
        <w:jc w:val="both"/>
        <w:rPr>
          <w:lang w:val="en-IN"/>
        </w:rPr>
      </w:pPr>
    </w:p>
    <w:p w14:paraId="49871272" w14:textId="4937D8E2" w:rsidR="00370E2A" w:rsidRDefault="00370E2A" w:rsidP="00370E2A">
      <w:pPr>
        <w:jc w:val="both"/>
        <w:rPr>
          <w:lang w:val="en-IN"/>
        </w:rPr>
      </w:pPr>
      <w:r>
        <w:rPr>
          <w:lang w:val="en-IN"/>
        </w:rPr>
        <w:t>Code &amp; Output:</w:t>
      </w:r>
    </w:p>
    <w:p w14:paraId="4B4A8F36" w14:textId="77777777" w:rsidR="00370E2A" w:rsidRDefault="00370E2A" w:rsidP="00370E2A">
      <w:pPr>
        <w:jc w:val="both"/>
        <w:rPr>
          <w:lang w:val="en-IN"/>
        </w:rPr>
      </w:pPr>
    </w:p>
    <w:p w14:paraId="68C260FB" w14:textId="3461D24C" w:rsidR="00370E2A" w:rsidRDefault="00370E2A" w:rsidP="00370E2A">
      <w:pPr>
        <w:jc w:val="both"/>
        <w:rPr>
          <w:b/>
          <w:bCs/>
          <w:lang w:val="en-IN"/>
        </w:rPr>
      </w:pPr>
      <w:r w:rsidRPr="00370E2A">
        <w:rPr>
          <w:b/>
          <w:bCs/>
          <w:noProof/>
          <w:lang w:val="en-IN"/>
        </w:rPr>
        <w:drawing>
          <wp:inline distT="0" distB="0" distL="0" distR="0" wp14:anchorId="27CD8474" wp14:editId="194A5A37">
            <wp:extent cx="5943600" cy="2607310"/>
            <wp:effectExtent l="0" t="0" r="0" b="2540"/>
            <wp:docPr id="80127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71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C75F" w14:textId="77777777" w:rsidR="00370E2A" w:rsidRPr="00370E2A" w:rsidRDefault="00370E2A" w:rsidP="00370E2A">
      <w:pPr>
        <w:rPr>
          <w:lang w:val="en-IN"/>
        </w:rPr>
      </w:pPr>
    </w:p>
    <w:p w14:paraId="1EE2440E" w14:textId="77777777" w:rsidR="00370E2A" w:rsidRDefault="00370E2A" w:rsidP="00370E2A">
      <w:pPr>
        <w:rPr>
          <w:b/>
          <w:bCs/>
          <w:lang w:val="en-IN"/>
        </w:rPr>
      </w:pPr>
    </w:p>
    <w:p w14:paraId="397EBA46" w14:textId="77777777" w:rsidR="00370E2A" w:rsidRDefault="00370E2A" w:rsidP="00370E2A">
      <w:pPr>
        <w:rPr>
          <w:b/>
          <w:bCs/>
          <w:lang w:val="en-IN"/>
        </w:rPr>
      </w:pPr>
    </w:p>
    <w:p w14:paraId="63AF8957" w14:textId="77777777" w:rsidR="00370E2A" w:rsidRDefault="00370E2A" w:rsidP="00370E2A">
      <w:pPr>
        <w:rPr>
          <w:b/>
          <w:bCs/>
          <w:lang w:val="en-IN"/>
        </w:rPr>
      </w:pPr>
    </w:p>
    <w:p w14:paraId="611D58D7" w14:textId="77777777" w:rsidR="00370E2A" w:rsidRDefault="00370E2A" w:rsidP="00370E2A">
      <w:pPr>
        <w:rPr>
          <w:b/>
          <w:bCs/>
          <w:lang w:val="en-IN"/>
        </w:rPr>
      </w:pPr>
    </w:p>
    <w:p w14:paraId="400978B4" w14:textId="77777777" w:rsidR="00370E2A" w:rsidRDefault="00370E2A" w:rsidP="00370E2A">
      <w:pPr>
        <w:rPr>
          <w:b/>
          <w:bCs/>
          <w:lang w:val="en-IN"/>
        </w:rPr>
      </w:pPr>
    </w:p>
    <w:p w14:paraId="2E009274" w14:textId="77777777" w:rsidR="00370E2A" w:rsidRDefault="00370E2A" w:rsidP="00370E2A">
      <w:pPr>
        <w:rPr>
          <w:b/>
          <w:bCs/>
          <w:lang w:val="en-IN"/>
        </w:rPr>
      </w:pPr>
    </w:p>
    <w:p w14:paraId="67C55B87" w14:textId="77777777" w:rsidR="00370E2A" w:rsidRDefault="00370E2A" w:rsidP="00370E2A">
      <w:pPr>
        <w:rPr>
          <w:b/>
          <w:bCs/>
          <w:lang w:val="en-IN"/>
        </w:rPr>
      </w:pPr>
    </w:p>
    <w:p w14:paraId="77EBA61B" w14:textId="77777777" w:rsidR="00370E2A" w:rsidRDefault="00370E2A" w:rsidP="00370E2A">
      <w:pPr>
        <w:rPr>
          <w:b/>
          <w:bCs/>
          <w:lang w:val="en-IN"/>
        </w:rPr>
      </w:pPr>
    </w:p>
    <w:p w14:paraId="75322478" w14:textId="77777777" w:rsidR="00370E2A" w:rsidRDefault="00370E2A" w:rsidP="00370E2A">
      <w:pPr>
        <w:rPr>
          <w:b/>
          <w:bCs/>
          <w:lang w:val="en-IN"/>
        </w:rPr>
      </w:pPr>
    </w:p>
    <w:p w14:paraId="73253C57" w14:textId="77777777" w:rsidR="00370E2A" w:rsidRDefault="00370E2A" w:rsidP="00370E2A">
      <w:pPr>
        <w:rPr>
          <w:b/>
          <w:bCs/>
          <w:lang w:val="en-IN"/>
        </w:rPr>
      </w:pPr>
    </w:p>
    <w:p w14:paraId="783D7203" w14:textId="77777777" w:rsidR="00370E2A" w:rsidRDefault="00370E2A" w:rsidP="00370E2A">
      <w:pPr>
        <w:rPr>
          <w:b/>
          <w:bCs/>
          <w:lang w:val="en-IN"/>
        </w:rPr>
      </w:pPr>
    </w:p>
    <w:p w14:paraId="1F49CA48" w14:textId="77777777" w:rsidR="00370E2A" w:rsidRDefault="00370E2A" w:rsidP="00370E2A">
      <w:pPr>
        <w:rPr>
          <w:b/>
          <w:bCs/>
          <w:lang w:val="en-IN"/>
        </w:rPr>
      </w:pPr>
    </w:p>
    <w:p w14:paraId="224CA14A" w14:textId="3E09F6B1" w:rsidR="00370E2A" w:rsidRDefault="00370E2A" w:rsidP="00370E2A">
      <w:pPr>
        <w:rPr>
          <w:b/>
          <w:bCs/>
          <w:lang w:val="en-IN"/>
        </w:rPr>
      </w:pPr>
      <w:r w:rsidRPr="00370E2A">
        <w:rPr>
          <w:b/>
          <w:bCs/>
          <w:lang w:val="en-IN"/>
        </w:rPr>
        <w:lastRenderedPageBreak/>
        <w:t>Dataset 3: Disease Diagnosis</w:t>
      </w:r>
    </w:p>
    <w:p w14:paraId="31866D6E" w14:textId="77777777" w:rsidR="00370E2A" w:rsidRPr="00370E2A" w:rsidRDefault="00370E2A" w:rsidP="00370E2A">
      <w:pPr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792"/>
        <w:gridCol w:w="1122"/>
        <w:gridCol w:w="1128"/>
        <w:gridCol w:w="889"/>
        <w:gridCol w:w="1010"/>
      </w:tblGrid>
      <w:tr w:rsidR="00370E2A" w:rsidRPr="00370E2A" w14:paraId="2640B2EE" w14:textId="77777777" w:rsidTr="00370E2A">
        <w:tc>
          <w:tcPr>
            <w:tcW w:w="0" w:type="auto"/>
            <w:hideMark/>
          </w:tcPr>
          <w:p w14:paraId="70D46853" w14:textId="77777777" w:rsidR="00370E2A" w:rsidRPr="00370E2A" w:rsidRDefault="00370E2A" w:rsidP="00370E2A">
            <w:pPr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Fever</w:t>
            </w:r>
          </w:p>
        </w:tc>
        <w:tc>
          <w:tcPr>
            <w:tcW w:w="0" w:type="auto"/>
            <w:hideMark/>
          </w:tcPr>
          <w:p w14:paraId="1FB32D31" w14:textId="77777777" w:rsidR="00370E2A" w:rsidRPr="00370E2A" w:rsidRDefault="00370E2A" w:rsidP="00370E2A">
            <w:pPr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Cough</w:t>
            </w:r>
          </w:p>
        </w:tc>
        <w:tc>
          <w:tcPr>
            <w:tcW w:w="0" w:type="auto"/>
            <w:hideMark/>
          </w:tcPr>
          <w:p w14:paraId="37D98027" w14:textId="77777777" w:rsidR="00370E2A" w:rsidRPr="00370E2A" w:rsidRDefault="00370E2A" w:rsidP="00370E2A">
            <w:pPr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Headache</w:t>
            </w:r>
          </w:p>
        </w:tc>
        <w:tc>
          <w:tcPr>
            <w:tcW w:w="0" w:type="auto"/>
            <w:hideMark/>
          </w:tcPr>
          <w:p w14:paraId="2E16195B" w14:textId="77777777" w:rsidR="00370E2A" w:rsidRPr="00370E2A" w:rsidRDefault="00370E2A" w:rsidP="00370E2A">
            <w:pPr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Body Pain</w:t>
            </w:r>
          </w:p>
        </w:tc>
        <w:tc>
          <w:tcPr>
            <w:tcW w:w="0" w:type="auto"/>
            <w:hideMark/>
          </w:tcPr>
          <w:p w14:paraId="20D792F3" w14:textId="77777777" w:rsidR="00370E2A" w:rsidRPr="00370E2A" w:rsidRDefault="00370E2A" w:rsidP="00370E2A">
            <w:pPr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Fatigue</w:t>
            </w:r>
          </w:p>
        </w:tc>
        <w:tc>
          <w:tcPr>
            <w:tcW w:w="0" w:type="auto"/>
            <w:hideMark/>
          </w:tcPr>
          <w:p w14:paraId="092D346B" w14:textId="77777777" w:rsidR="00370E2A" w:rsidRPr="00370E2A" w:rsidRDefault="00370E2A" w:rsidP="00370E2A">
            <w:pPr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Disease</w:t>
            </w:r>
          </w:p>
        </w:tc>
      </w:tr>
      <w:tr w:rsidR="00370E2A" w:rsidRPr="00370E2A" w14:paraId="136850B7" w14:textId="77777777" w:rsidTr="00370E2A">
        <w:tc>
          <w:tcPr>
            <w:tcW w:w="0" w:type="auto"/>
            <w:hideMark/>
          </w:tcPr>
          <w:p w14:paraId="1B1D27EF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4891BCA3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9FE97A1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570BA9DE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75809432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60C2273E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Positive</w:t>
            </w:r>
          </w:p>
        </w:tc>
      </w:tr>
      <w:tr w:rsidR="00370E2A" w:rsidRPr="00370E2A" w14:paraId="7C968BA6" w14:textId="77777777" w:rsidTr="00370E2A">
        <w:tc>
          <w:tcPr>
            <w:tcW w:w="0" w:type="auto"/>
            <w:hideMark/>
          </w:tcPr>
          <w:p w14:paraId="23ED3222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5DA8F7EC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363C1411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39DAA944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49C6E6C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5044DB1B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Positive</w:t>
            </w:r>
          </w:p>
        </w:tc>
      </w:tr>
      <w:tr w:rsidR="00370E2A" w:rsidRPr="00370E2A" w14:paraId="35799B66" w14:textId="77777777" w:rsidTr="00370E2A">
        <w:tc>
          <w:tcPr>
            <w:tcW w:w="0" w:type="auto"/>
            <w:hideMark/>
          </w:tcPr>
          <w:p w14:paraId="36784E46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405FADB8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319840F7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39010465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77126729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180C933F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Negative</w:t>
            </w:r>
          </w:p>
        </w:tc>
      </w:tr>
      <w:tr w:rsidR="00370E2A" w:rsidRPr="00370E2A" w14:paraId="1184DCA8" w14:textId="77777777" w:rsidTr="00370E2A">
        <w:tc>
          <w:tcPr>
            <w:tcW w:w="0" w:type="auto"/>
            <w:hideMark/>
          </w:tcPr>
          <w:p w14:paraId="154B64C9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08662680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51DFA7CF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0C358998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7CEC3414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0C96D563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Positive</w:t>
            </w:r>
          </w:p>
        </w:tc>
      </w:tr>
      <w:tr w:rsidR="00370E2A" w:rsidRPr="00370E2A" w14:paraId="2C6BFDD3" w14:textId="77777777" w:rsidTr="00370E2A">
        <w:tc>
          <w:tcPr>
            <w:tcW w:w="0" w:type="auto"/>
            <w:hideMark/>
          </w:tcPr>
          <w:p w14:paraId="3111DA85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14F8F0B8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2D377280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4330600F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31E1E4D6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4214A0DC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Negative</w:t>
            </w:r>
          </w:p>
        </w:tc>
      </w:tr>
      <w:tr w:rsidR="00370E2A" w:rsidRPr="00370E2A" w14:paraId="230E403A" w14:textId="77777777" w:rsidTr="00370E2A">
        <w:tc>
          <w:tcPr>
            <w:tcW w:w="0" w:type="auto"/>
            <w:hideMark/>
          </w:tcPr>
          <w:p w14:paraId="45F562B1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71D7EE60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03E0BD0F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5FC19661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20B2EE58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0B6E570D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Positive</w:t>
            </w:r>
          </w:p>
        </w:tc>
      </w:tr>
      <w:tr w:rsidR="00370E2A" w:rsidRPr="00370E2A" w14:paraId="183ACBCB" w14:textId="77777777" w:rsidTr="00370E2A">
        <w:tc>
          <w:tcPr>
            <w:tcW w:w="0" w:type="auto"/>
            <w:hideMark/>
          </w:tcPr>
          <w:p w14:paraId="74C2B4E1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6CA20456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E8D46F6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2CE81E9D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5FEB3F4E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5EE87E1B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Negative</w:t>
            </w:r>
          </w:p>
        </w:tc>
      </w:tr>
      <w:tr w:rsidR="00370E2A" w:rsidRPr="00370E2A" w14:paraId="240023E8" w14:textId="77777777" w:rsidTr="00370E2A">
        <w:tc>
          <w:tcPr>
            <w:tcW w:w="0" w:type="auto"/>
            <w:hideMark/>
          </w:tcPr>
          <w:p w14:paraId="22A8F97F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4778534E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6E20ACD4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76932484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05ECE48D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6C08ADCB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Positive</w:t>
            </w:r>
          </w:p>
        </w:tc>
      </w:tr>
      <w:tr w:rsidR="00370E2A" w:rsidRPr="00370E2A" w14:paraId="6FE56F8F" w14:textId="77777777" w:rsidTr="00370E2A">
        <w:tc>
          <w:tcPr>
            <w:tcW w:w="0" w:type="auto"/>
            <w:hideMark/>
          </w:tcPr>
          <w:p w14:paraId="346E4922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05F86CA1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266C16B6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BAFFCC4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4980AAF8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682BB5AC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Positive</w:t>
            </w:r>
          </w:p>
        </w:tc>
      </w:tr>
      <w:tr w:rsidR="00370E2A" w:rsidRPr="00370E2A" w14:paraId="7AEC1D9A" w14:textId="77777777" w:rsidTr="00370E2A">
        <w:tc>
          <w:tcPr>
            <w:tcW w:w="0" w:type="auto"/>
            <w:hideMark/>
          </w:tcPr>
          <w:p w14:paraId="4FF5A640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1DF7D545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47BD80BF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4C010091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5D7FAB11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05D296B4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Negative</w:t>
            </w:r>
          </w:p>
        </w:tc>
      </w:tr>
    </w:tbl>
    <w:p w14:paraId="4F388F36" w14:textId="77777777" w:rsidR="00370E2A" w:rsidRPr="00370E2A" w:rsidRDefault="00370E2A" w:rsidP="00370E2A">
      <w:pPr>
        <w:rPr>
          <w:b/>
          <w:bCs/>
          <w:lang w:val="en-IN"/>
        </w:rPr>
      </w:pPr>
      <w:r w:rsidRPr="00370E2A">
        <w:rPr>
          <w:lang w:val="en-IN"/>
        </w:rPr>
        <w:t>Target Variable</w:t>
      </w:r>
    </w:p>
    <w:p w14:paraId="47DAE49B" w14:textId="77777777" w:rsidR="00370E2A" w:rsidRDefault="00370E2A" w:rsidP="00370E2A">
      <w:pPr>
        <w:rPr>
          <w:b/>
          <w:bCs/>
          <w:lang w:val="en-IN"/>
        </w:rPr>
      </w:pPr>
      <w:r w:rsidRPr="00370E2A">
        <w:rPr>
          <w:b/>
          <w:bCs/>
          <w:lang w:val="en-IN"/>
        </w:rPr>
        <w:t>Disease (Positive / Negative)</w:t>
      </w:r>
    </w:p>
    <w:p w14:paraId="0BDDB58F" w14:textId="77777777" w:rsidR="00370E2A" w:rsidRDefault="00370E2A" w:rsidP="00370E2A">
      <w:pPr>
        <w:rPr>
          <w:b/>
          <w:bCs/>
          <w:lang w:val="en-IN"/>
        </w:rPr>
      </w:pPr>
    </w:p>
    <w:p w14:paraId="1173A8E7" w14:textId="0072CC22" w:rsidR="00370E2A" w:rsidRPr="00370E2A" w:rsidRDefault="00370E2A" w:rsidP="00370E2A">
      <w:pPr>
        <w:rPr>
          <w:lang w:val="en-IN"/>
        </w:rPr>
      </w:pPr>
      <w:r w:rsidRPr="00370E2A">
        <w:rPr>
          <w:noProof/>
          <w:lang w:val="en-IN"/>
        </w:rPr>
        <w:drawing>
          <wp:inline distT="0" distB="0" distL="0" distR="0" wp14:anchorId="4F0DD46C" wp14:editId="62B98299">
            <wp:extent cx="5943600" cy="2779395"/>
            <wp:effectExtent l="0" t="0" r="0" b="1905"/>
            <wp:docPr id="136404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45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CC2D" w14:textId="77777777" w:rsidR="00370E2A" w:rsidRDefault="00370E2A" w:rsidP="00370E2A">
      <w:pPr>
        <w:rPr>
          <w:lang w:val="en-IN"/>
        </w:rPr>
      </w:pPr>
    </w:p>
    <w:p w14:paraId="4127114A" w14:textId="77777777" w:rsidR="00370E2A" w:rsidRDefault="00370E2A" w:rsidP="00370E2A">
      <w:pPr>
        <w:rPr>
          <w:lang w:val="en-IN"/>
        </w:rPr>
      </w:pPr>
    </w:p>
    <w:p w14:paraId="2E49CFAB" w14:textId="77777777" w:rsidR="00370E2A" w:rsidRDefault="00370E2A" w:rsidP="00370E2A">
      <w:pPr>
        <w:rPr>
          <w:lang w:val="en-IN"/>
        </w:rPr>
      </w:pPr>
    </w:p>
    <w:p w14:paraId="7355BD24" w14:textId="77777777" w:rsidR="00370E2A" w:rsidRDefault="00370E2A" w:rsidP="00370E2A">
      <w:pPr>
        <w:rPr>
          <w:lang w:val="en-IN"/>
        </w:rPr>
      </w:pPr>
    </w:p>
    <w:p w14:paraId="09C6F019" w14:textId="77777777" w:rsidR="00370E2A" w:rsidRDefault="00370E2A" w:rsidP="00370E2A">
      <w:pPr>
        <w:rPr>
          <w:lang w:val="en-IN"/>
        </w:rPr>
      </w:pPr>
    </w:p>
    <w:p w14:paraId="7B7E8FBC" w14:textId="77777777" w:rsidR="00370E2A" w:rsidRDefault="00370E2A" w:rsidP="00370E2A">
      <w:pPr>
        <w:rPr>
          <w:lang w:val="en-IN"/>
        </w:rPr>
      </w:pPr>
    </w:p>
    <w:p w14:paraId="28DC8DDF" w14:textId="77777777" w:rsidR="00370E2A" w:rsidRDefault="00370E2A" w:rsidP="00370E2A">
      <w:pPr>
        <w:rPr>
          <w:lang w:val="en-IN"/>
        </w:rPr>
      </w:pPr>
    </w:p>
    <w:p w14:paraId="73949A2B" w14:textId="77777777" w:rsidR="00370E2A" w:rsidRDefault="00370E2A" w:rsidP="00370E2A">
      <w:pPr>
        <w:rPr>
          <w:lang w:val="en-IN"/>
        </w:rPr>
      </w:pPr>
    </w:p>
    <w:p w14:paraId="2E89D106" w14:textId="77777777" w:rsidR="00370E2A" w:rsidRDefault="00370E2A" w:rsidP="00370E2A">
      <w:pPr>
        <w:rPr>
          <w:lang w:val="en-IN"/>
        </w:rPr>
      </w:pPr>
    </w:p>
    <w:p w14:paraId="32508784" w14:textId="77777777" w:rsidR="00370E2A" w:rsidRDefault="00370E2A" w:rsidP="00370E2A">
      <w:pPr>
        <w:rPr>
          <w:lang w:val="en-IN"/>
        </w:rPr>
      </w:pPr>
    </w:p>
    <w:p w14:paraId="790D993B" w14:textId="77777777" w:rsidR="00370E2A" w:rsidRDefault="00370E2A" w:rsidP="00370E2A">
      <w:pPr>
        <w:rPr>
          <w:lang w:val="en-IN"/>
        </w:rPr>
      </w:pPr>
    </w:p>
    <w:p w14:paraId="694221C2" w14:textId="77777777" w:rsidR="00370E2A" w:rsidRDefault="00370E2A" w:rsidP="00370E2A">
      <w:pPr>
        <w:rPr>
          <w:lang w:val="en-IN"/>
        </w:rPr>
      </w:pPr>
    </w:p>
    <w:p w14:paraId="4AEC1FD8" w14:textId="77777777" w:rsidR="00370E2A" w:rsidRDefault="00370E2A" w:rsidP="00370E2A">
      <w:pPr>
        <w:rPr>
          <w:lang w:val="en-IN"/>
        </w:rPr>
      </w:pPr>
    </w:p>
    <w:p w14:paraId="7928AB57" w14:textId="77777777" w:rsidR="00370E2A" w:rsidRDefault="00370E2A" w:rsidP="00370E2A">
      <w:pPr>
        <w:rPr>
          <w:lang w:val="en-IN"/>
        </w:rPr>
      </w:pPr>
    </w:p>
    <w:p w14:paraId="1EAA28DF" w14:textId="77777777" w:rsidR="00370E2A" w:rsidRDefault="00370E2A" w:rsidP="00370E2A">
      <w:pPr>
        <w:rPr>
          <w:lang w:val="en-IN"/>
        </w:rPr>
      </w:pPr>
    </w:p>
    <w:p w14:paraId="7A152F5C" w14:textId="77777777" w:rsidR="00370E2A" w:rsidRDefault="00370E2A" w:rsidP="00370E2A">
      <w:pPr>
        <w:rPr>
          <w:b/>
          <w:bCs/>
          <w:lang w:val="en-IN"/>
        </w:rPr>
      </w:pPr>
      <w:r w:rsidRPr="00370E2A">
        <w:rPr>
          <w:b/>
          <w:bCs/>
          <w:lang w:val="en-IN"/>
        </w:rPr>
        <w:lastRenderedPageBreak/>
        <w:t>Dataset 4: Employee Promotion Prediction</w:t>
      </w:r>
    </w:p>
    <w:p w14:paraId="3FF212CF" w14:textId="77777777" w:rsidR="00370E2A" w:rsidRPr="00370E2A" w:rsidRDefault="00370E2A" w:rsidP="00370E2A">
      <w:pPr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397"/>
        <w:gridCol w:w="1214"/>
        <w:gridCol w:w="961"/>
        <w:gridCol w:w="1495"/>
      </w:tblGrid>
      <w:tr w:rsidR="00370E2A" w:rsidRPr="00370E2A" w14:paraId="57A11D46" w14:textId="77777777" w:rsidTr="00370E2A">
        <w:tc>
          <w:tcPr>
            <w:tcW w:w="0" w:type="auto"/>
            <w:hideMark/>
          </w:tcPr>
          <w:p w14:paraId="19C6DBBA" w14:textId="77777777" w:rsidR="00370E2A" w:rsidRPr="00370E2A" w:rsidRDefault="00370E2A" w:rsidP="00370E2A">
            <w:pPr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Experience</w:t>
            </w:r>
          </w:p>
        </w:tc>
        <w:tc>
          <w:tcPr>
            <w:tcW w:w="0" w:type="auto"/>
            <w:hideMark/>
          </w:tcPr>
          <w:p w14:paraId="7CE8396C" w14:textId="77777777" w:rsidR="00370E2A" w:rsidRPr="00370E2A" w:rsidRDefault="00370E2A" w:rsidP="00370E2A">
            <w:pPr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73EFCFAE" w14:textId="77777777" w:rsidR="00370E2A" w:rsidRPr="00370E2A" w:rsidRDefault="00370E2A" w:rsidP="00370E2A">
            <w:pPr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Leadership</w:t>
            </w:r>
          </w:p>
        </w:tc>
        <w:tc>
          <w:tcPr>
            <w:tcW w:w="0" w:type="auto"/>
            <w:hideMark/>
          </w:tcPr>
          <w:p w14:paraId="51FF3255" w14:textId="77777777" w:rsidR="00370E2A" w:rsidRPr="00370E2A" w:rsidRDefault="00370E2A" w:rsidP="00370E2A">
            <w:pPr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Training</w:t>
            </w:r>
          </w:p>
        </w:tc>
        <w:tc>
          <w:tcPr>
            <w:tcW w:w="0" w:type="auto"/>
            <w:hideMark/>
          </w:tcPr>
          <w:p w14:paraId="463AC4EA" w14:textId="77777777" w:rsidR="00370E2A" w:rsidRPr="00370E2A" w:rsidRDefault="00370E2A" w:rsidP="00370E2A">
            <w:pPr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Promotion</w:t>
            </w:r>
          </w:p>
        </w:tc>
      </w:tr>
      <w:tr w:rsidR="00370E2A" w:rsidRPr="00370E2A" w14:paraId="7DA89831" w14:textId="77777777" w:rsidTr="00370E2A">
        <w:tc>
          <w:tcPr>
            <w:tcW w:w="0" w:type="auto"/>
            <w:hideMark/>
          </w:tcPr>
          <w:p w14:paraId="5AECDF38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C3C4A8C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4004C995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2B6221D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704762DC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Promoted</w:t>
            </w:r>
          </w:p>
        </w:tc>
      </w:tr>
      <w:tr w:rsidR="00370E2A" w:rsidRPr="00370E2A" w14:paraId="2764A4E8" w14:textId="77777777" w:rsidTr="00370E2A">
        <w:tc>
          <w:tcPr>
            <w:tcW w:w="0" w:type="auto"/>
            <w:hideMark/>
          </w:tcPr>
          <w:p w14:paraId="47E37CD2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D386937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78295684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64E909C0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5B27F812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Promoted</w:t>
            </w:r>
          </w:p>
        </w:tc>
      </w:tr>
      <w:tr w:rsidR="00370E2A" w:rsidRPr="00370E2A" w14:paraId="5A2C26CC" w14:textId="77777777" w:rsidTr="00370E2A">
        <w:tc>
          <w:tcPr>
            <w:tcW w:w="0" w:type="auto"/>
            <w:hideMark/>
          </w:tcPr>
          <w:p w14:paraId="5B170E01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1E811F45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5A996AEA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4AA76C79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3F93327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Promoted</w:t>
            </w:r>
          </w:p>
        </w:tc>
      </w:tr>
      <w:tr w:rsidR="00370E2A" w:rsidRPr="00370E2A" w14:paraId="50667450" w14:textId="77777777" w:rsidTr="00370E2A">
        <w:tc>
          <w:tcPr>
            <w:tcW w:w="0" w:type="auto"/>
            <w:hideMark/>
          </w:tcPr>
          <w:p w14:paraId="6AD952D3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2E4B4604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Average</w:t>
            </w:r>
          </w:p>
        </w:tc>
        <w:tc>
          <w:tcPr>
            <w:tcW w:w="0" w:type="auto"/>
            <w:hideMark/>
          </w:tcPr>
          <w:p w14:paraId="18C9C785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0FF7F869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37018560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Not Promoted</w:t>
            </w:r>
          </w:p>
        </w:tc>
      </w:tr>
      <w:tr w:rsidR="00370E2A" w:rsidRPr="00370E2A" w14:paraId="3EDA84A6" w14:textId="77777777" w:rsidTr="00370E2A">
        <w:tc>
          <w:tcPr>
            <w:tcW w:w="0" w:type="auto"/>
            <w:hideMark/>
          </w:tcPr>
          <w:p w14:paraId="058902FF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7444B39F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Poor</w:t>
            </w:r>
          </w:p>
        </w:tc>
        <w:tc>
          <w:tcPr>
            <w:tcW w:w="0" w:type="auto"/>
            <w:hideMark/>
          </w:tcPr>
          <w:p w14:paraId="0AABC371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7A757015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0659D204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Not Promoted</w:t>
            </w:r>
          </w:p>
        </w:tc>
      </w:tr>
      <w:tr w:rsidR="00370E2A" w:rsidRPr="00370E2A" w14:paraId="2BABFFCD" w14:textId="77777777" w:rsidTr="00370E2A">
        <w:tc>
          <w:tcPr>
            <w:tcW w:w="0" w:type="auto"/>
            <w:hideMark/>
          </w:tcPr>
          <w:p w14:paraId="601F99B0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757D66C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3FC9ACC6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36F602F8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16DCB22C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Promoted</w:t>
            </w:r>
          </w:p>
        </w:tc>
      </w:tr>
      <w:tr w:rsidR="00370E2A" w:rsidRPr="00370E2A" w14:paraId="64E7293F" w14:textId="77777777" w:rsidTr="00370E2A">
        <w:tc>
          <w:tcPr>
            <w:tcW w:w="0" w:type="auto"/>
            <w:hideMark/>
          </w:tcPr>
          <w:p w14:paraId="00812FB2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770F796E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27B272E4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03EE5280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68DF986B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Promoted</w:t>
            </w:r>
          </w:p>
        </w:tc>
      </w:tr>
      <w:tr w:rsidR="00370E2A" w:rsidRPr="00370E2A" w14:paraId="7A6021FB" w14:textId="77777777" w:rsidTr="00370E2A">
        <w:tc>
          <w:tcPr>
            <w:tcW w:w="0" w:type="auto"/>
            <w:hideMark/>
          </w:tcPr>
          <w:p w14:paraId="132630B4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3B272290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Average</w:t>
            </w:r>
          </w:p>
        </w:tc>
        <w:tc>
          <w:tcPr>
            <w:tcW w:w="0" w:type="auto"/>
            <w:hideMark/>
          </w:tcPr>
          <w:p w14:paraId="6765B87D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44638CDE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3A200B59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Not Promoted</w:t>
            </w:r>
          </w:p>
        </w:tc>
      </w:tr>
      <w:tr w:rsidR="00370E2A" w:rsidRPr="00370E2A" w14:paraId="4664F719" w14:textId="77777777" w:rsidTr="00370E2A">
        <w:tc>
          <w:tcPr>
            <w:tcW w:w="0" w:type="auto"/>
            <w:hideMark/>
          </w:tcPr>
          <w:p w14:paraId="5504936B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2B9845D1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0BBB2384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254E4876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473E919C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Promoted</w:t>
            </w:r>
          </w:p>
        </w:tc>
      </w:tr>
      <w:tr w:rsidR="00370E2A" w:rsidRPr="00370E2A" w14:paraId="33B3342B" w14:textId="77777777" w:rsidTr="00370E2A">
        <w:tc>
          <w:tcPr>
            <w:tcW w:w="0" w:type="auto"/>
            <w:hideMark/>
          </w:tcPr>
          <w:p w14:paraId="2A68435D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7CED12FC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Poor</w:t>
            </w:r>
          </w:p>
        </w:tc>
        <w:tc>
          <w:tcPr>
            <w:tcW w:w="0" w:type="auto"/>
            <w:hideMark/>
          </w:tcPr>
          <w:p w14:paraId="2DFE4356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0E6A0267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3EAD9D3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Not Promoted</w:t>
            </w:r>
          </w:p>
        </w:tc>
      </w:tr>
    </w:tbl>
    <w:p w14:paraId="7CE51827" w14:textId="77777777" w:rsidR="00370E2A" w:rsidRPr="00370E2A" w:rsidRDefault="00370E2A" w:rsidP="00370E2A">
      <w:pPr>
        <w:rPr>
          <w:b/>
          <w:bCs/>
          <w:lang w:val="en-IN"/>
        </w:rPr>
      </w:pPr>
      <w:r w:rsidRPr="00370E2A">
        <w:rPr>
          <w:lang w:val="en-IN"/>
        </w:rPr>
        <w:t>Target Variable</w:t>
      </w:r>
    </w:p>
    <w:p w14:paraId="7BDC9BC2" w14:textId="77777777" w:rsidR="00370E2A" w:rsidRDefault="00370E2A" w:rsidP="00370E2A">
      <w:pPr>
        <w:rPr>
          <w:b/>
          <w:bCs/>
          <w:lang w:val="en-IN"/>
        </w:rPr>
      </w:pPr>
      <w:r w:rsidRPr="00370E2A">
        <w:rPr>
          <w:b/>
          <w:bCs/>
          <w:lang w:val="en-IN"/>
        </w:rPr>
        <w:t>Promotion (Promoted / Not Promoted)</w:t>
      </w:r>
    </w:p>
    <w:p w14:paraId="240E2F6D" w14:textId="77777777" w:rsidR="00370E2A" w:rsidRDefault="00370E2A" w:rsidP="00370E2A">
      <w:pPr>
        <w:rPr>
          <w:b/>
          <w:bCs/>
          <w:lang w:val="en-IN"/>
        </w:rPr>
      </w:pPr>
    </w:p>
    <w:p w14:paraId="1EA7E0FB" w14:textId="4C8856A9" w:rsidR="00370E2A" w:rsidRDefault="00370E2A" w:rsidP="00370E2A">
      <w:pPr>
        <w:rPr>
          <w:b/>
          <w:bCs/>
          <w:lang w:val="en-IN"/>
        </w:rPr>
      </w:pPr>
      <w:r>
        <w:rPr>
          <w:b/>
          <w:bCs/>
          <w:lang w:val="en-IN"/>
        </w:rPr>
        <w:t>Code &amp; Output:</w:t>
      </w:r>
    </w:p>
    <w:p w14:paraId="0A4898B0" w14:textId="77777777" w:rsidR="00370E2A" w:rsidRPr="00370E2A" w:rsidRDefault="00370E2A" w:rsidP="00370E2A">
      <w:pPr>
        <w:rPr>
          <w:lang w:val="en-IN"/>
        </w:rPr>
      </w:pPr>
    </w:p>
    <w:p w14:paraId="62FC46F6" w14:textId="708103F4" w:rsidR="00370E2A" w:rsidRDefault="00370E2A" w:rsidP="00370E2A">
      <w:pPr>
        <w:rPr>
          <w:lang w:val="en-IN"/>
        </w:rPr>
      </w:pPr>
      <w:r w:rsidRPr="00370E2A">
        <w:rPr>
          <w:noProof/>
          <w:lang w:val="en-IN"/>
        </w:rPr>
        <w:drawing>
          <wp:inline distT="0" distB="0" distL="0" distR="0" wp14:anchorId="2081915E" wp14:editId="48416769">
            <wp:extent cx="5943600" cy="2645410"/>
            <wp:effectExtent l="0" t="0" r="0" b="2540"/>
            <wp:docPr id="45564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48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1369" w14:textId="77777777" w:rsidR="00370E2A" w:rsidRPr="00370E2A" w:rsidRDefault="00370E2A" w:rsidP="00370E2A">
      <w:pPr>
        <w:rPr>
          <w:lang w:val="en-IN"/>
        </w:rPr>
      </w:pPr>
    </w:p>
    <w:p w14:paraId="739C76AF" w14:textId="77777777" w:rsidR="00370E2A" w:rsidRPr="00370E2A" w:rsidRDefault="00370E2A" w:rsidP="00370E2A">
      <w:pPr>
        <w:rPr>
          <w:lang w:val="en-IN"/>
        </w:rPr>
      </w:pPr>
    </w:p>
    <w:p w14:paraId="1CCE8AF1" w14:textId="77777777" w:rsidR="00370E2A" w:rsidRPr="00370E2A" w:rsidRDefault="00370E2A" w:rsidP="00370E2A">
      <w:pPr>
        <w:rPr>
          <w:lang w:val="en-IN"/>
        </w:rPr>
      </w:pPr>
    </w:p>
    <w:p w14:paraId="4B29C1B9" w14:textId="77777777" w:rsidR="00370E2A" w:rsidRPr="00370E2A" w:rsidRDefault="00370E2A" w:rsidP="00370E2A">
      <w:pPr>
        <w:rPr>
          <w:lang w:val="en-IN"/>
        </w:rPr>
      </w:pPr>
    </w:p>
    <w:p w14:paraId="5564E836" w14:textId="77777777" w:rsidR="00370E2A" w:rsidRPr="00370E2A" w:rsidRDefault="00370E2A" w:rsidP="00370E2A">
      <w:pPr>
        <w:rPr>
          <w:lang w:val="en-IN"/>
        </w:rPr>
      </w:pPr>
    </w:p>
    <w:p w14:paraId="31E524F6" w14:textId="77777777" w:rsidR="00370E2A" w:rsidRDefault="00370E2A" w:rsidP="00370E2A">
      <w:pPr>
        <w:rPr>
          <w:lang w:val="en-IN"/>
        </w:rPr>
      </w:pPr>
    </w:p>
    <w:p w14:paraId="0EEE82E8" w14:textId="77777777" w:rsidR="00370E2A" w:rsidRDefault="00370E2A" w:rsidP="00370E2A">
      <w:pPr>
        <w:rPr>
          <w:lang w:val="en-IN"/>
        </w:rPr>
      </w:pPr>
    </w:p>
    <w:p w14:paraId="5680B7EE" w14:textId="77777777" w:rsidR="00370E2A" w:rsidRDefault="00370E2A" w:rsidP="00370E2A">
      <w:pPr>
        <w:rPr>
          <w:lang w:val="en-IN"/>
        </w:rPr>
      </w:pPr>
    </w:p>
    <w:p w14:paraId="2ABA3BCD" w14:textId="77777777" w:rsidR="00370E2A" w:rsidRDefault="00370E2A" w:rsidP="00370E2A">
      <w:pPr>
        <w:rPr>
          <w:lang w:val="en-IN"/>
        </w:rPr>
      </w:pPr>
    </w:p>
    <w:p w14:paraId="7E384490" w14:textId="77777777" w:rsidR="00370E2A" w:rsidRDefault="00370E2A" w:rsidP="00370E2A">
      <w:pPr>
        <w:rPr>
          <w:lang w:val="en-IN"/>
        </w:rPr>
      </w:pPr>
    </w:p>
    <w:p w14:paraId="76D09B4E" w14:textId="77777777" w:rsidR="00370E2A" w:rsidRDefault="00370E2A" w:rsidP="00370E2A">
      <w:pPr>
        <w:rPr>
          <w:lang w:val="en-IN"/>
        </w:rPr>
      </w:pPr>
    </w:p>
    <w:p w14:paraId="0B3927ED" w14:textId="77777777" w:rsidR="00370E2A" w:rsidRDefault="00370E2A" w:rsidP="00370E2A">
      <w:pPr>
        <w:rPr>
          <w:lang w:val="en-IN"/>
        </w:rPr>
      </w:pPr>
    </w:p>
    <w:p w14:paraId="3D701F1A" w14:textId="77777777" w:rsidR="00370E2A" w:rsidRDefault="00370E2A" w:rsidP="00370E2A">
      <w:pPr>
        <w:rPr>
          <w:lang w:val="en-IN"/>
        </w:rPr>
      </w:pPr>
    </w:p>
    <w:p w14:paraId="5CB2CE9D" w14:textId="77777777" w:rsidR="00370E2A" w:rsidRDefault="00370E2A" w:rsidP="00370E2A">
      <w:pPr>
        <w:rPr>
          <w:lang w:val="en-IN"/>
        </w:rPr>
      </w:pPr>
    </w:p>
    <w:p w14:paraId="17DD8378" w14:textId="77777777" w:rsidR="00370E2A" w:rsidRDefault="00370E2A" w:rsidP="00370E2A">
      <w:pPr>
        <w:rPr>
          <w:b/>
          <w:bCs/>
          <w:lang w:val="en-IN"/>
        </w:rPr>
      </w:pPr>
      <w:r w:rsidRPr="00370E2A">
        <w:rPr>
          <w:b/>
          <w:bCs/>
          <w:lang w:val="en-IN"/>
        </w:rPr>
        <w:lastRenderedPageBreak/>
        <w:t>Dataset 5: Email Spam Detection</w:t>
      </w:r>
    </w:p>
    <w:p w14:paraId="16D2E253" w14:textId="77777777" w:rsidR="00370E2A" w:rsidRPr="00370E2A" w:rsidRDefault="00370E2A" w:rsidP="00370E2A">
      <w:pPr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1345"/>
        <w:gridCol w:w="1792"/>
        <w:gridCol w:w="1305"/>
        <w:gridCol w:w="1735"/>
        <w:gridCol w:w="1096"/>
      </w:tblGrid>
      <w:tr w:rsidR="00370E2A" w:rsidRPr="00370E2A" w14:paraId="18E97E26" w14:textId="77777777" w:rsidTr="00370E2A">
        <w:tc>
          <w:tcPr>
            <w:tcW w:w="0" w:type="auto"/>
            <w:hideMark/>
          </w:tcPr>
          <w:p w14:paraId="280954C2" w14:textId="77777777" w:rsidR="00370E2A" w:rsidRPr="00370E2A" w:rsidRDefault="00370E2A" w:rsidP="00370E2A">
            <w:pPr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Contains Link</w:t>
            </w:r>
          </w:p>
        </w:tc>
        <w:tc>
          <w:tcPr>
            <w:tcW w:w="0" w:type="auto"/>
            <w:hideMark/>
          </w:tcPr>
          <w:p w14:paraId="090558DE" w14:textId="77777777" w:rsidR="00370E2A" w:rsidRPr="00370E2A" w:rsidRDefault="00370E2A" w:rsidP="00370E2A">
            <w:pPr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Offer Words</w:t>
            </w:r>
          </w:p>
        </w:tc>
        <w:tc>
          <w:tcPr>
            <w:tcW w:w="0" w:type="auto"/>
            <w:hideMark/>
          </w:tcPr>
          <w:p w14:paraId="2D2EED94" w14:textId="77777777" w:rsidR="00370E2A" w:rsidRPr="00370E2A" w:rsidRDefault="00370E2A" w:rsidP="00370E2A">
            <w:pPr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Unknown Sender</w:t>
            </w:r>
          </w:p>
        </w:tc>
        <w:tc>
          <w:tcPr>
            <w:tcW w:w="0" w:type="auto"/>
            <w:hideMark/>
          </w:tcPr>
          <w:p w14:paraId="7C5D11B1" w14:textId="77777777" w:rsidR="00370E2A" w:rsidRPr="00370E2A" w:rsidRDefault="00370E2A" w:rsidP="00370E2A">
            <w:pPr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Attachment</w:t>
            </w:r>
          </w:p>
        </w:tc>
        <w:tc>
          <w:tcPr>
            <w:tcW w:w="0" w:type="auto"/>
            <w:hideMark/>
          </w:tcPr>
          <w:p w14:paraId="197CA5B8" w14:textId="77777777" w:rsidR="00370E2A" w:rsidRPr="00370E2A" w:rsidRDefault="00370E2A" w:rsidP="00370E2A">
            <w:pPr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Many Recipients</w:t>
            </w:r>
          </w:p>
        </w:tc>
        <w:tc>
          <w:tcPr>
            <w:tcW w:w="0" w:type="auto"/>
            <w:hideMark/>
          </w:tcPr>
          <w:p w14:paraId="5DEE4568" w14:textId="77777777" w:rsidR="00370E2A" w:rsidRPr="00370E2A" w:rsidRDefault="00370E2A" w:rsidP="00370E2A">
            <w:pPr>
              <w:rPr>
                <w:b/>
                <w:bCs/>
                <w:lang w:val="en-IN"/>
              </w:rPr>
            </w:pPr>
            <w:r w:rsidRPr="00370E2A">
              <w:rPr>
                <w:b/>
                <w:bCs/>
                <w:lang w:val="en-IN"/>
              </w:rPr>
              <w:t>Spam</w:t>
            </w:r>
          </w:p>
        </w:tc>
      </w:tr>
      <w:tr w:rsidR="00370E2A" w:rsidRPr="00370E2A" w14:paraId="0D4380FD" w14:textId="77777777" w:rsidTr="00370E2A">
        <w:tc>
          <w:tcPr>
            <w:tcW w:w="0" w:type="auto"/>
            <w:hideMark/>
          </w:tcPr>
          <w:p w14:paraId="509949B3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23AD4653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496FA004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5A5A8654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5DE02C4A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7C1002AC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Spam</w:t>
            </w:r>
          </w:p>
        </w:tc>
      </w:tr>
      <w:tr w:rsidR="00370E2A" w:rsidRPr="00370E2A" w14:paraId="01C52E6F" w14:textId="77777777" w:rsidTr="00370E2A">
        <w:tc>
          <w:tcPr>
            <w:tcW w:w="0" w:type="auto"/>
            <w:hideMark/>
          </w:tcPr>
          <w:p w14:paraId="71B8312A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42430E7F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218FE9E4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290C9BCF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63C20EB7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26BB7D5D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Spam</w:t>
            </w:r>
          </w:p>
        </w:tc>
      </w:tr>
      <w:tr w:rsidR="00370E2A" w:rsidRPr="00370E2A" w14:paraId="6630350F" w14:textId="77777777" w:rsidTr="00370E2A">
        <w:tc>
          <w:tcPr>
            <w:tcW w:w="0" w:type="auto"/>
            <w:hideMark/>
          </w:tcPr>
          <w:p w14:paraId="0492FD0B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160242A0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6FC2C45C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1DF402FC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35233BAA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23B4B27D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Not Spam</w:t>
            </w:r>
          </w:p>
        </w:tc>
      </w:tr>
      <w:tr w:rsidR="00370E2A" w:rsidRPr="00370E2A" w14:paraId="1F1BFFDC" w14:textId="77777777" w:rsidTr="00370E2A">
        <w:tc>
          <w:tcPr>
            <w:tcW w:w="0" w:type="auto"/>
            <w:hideMark/>
          </w:tcPr>
          <w:p w14:paraId="62705D82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0BC034FF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67BDDC46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79B847C3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2DA5F7FB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532720A3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Spam</w:t>
            </w:r>
          </w:p>
        </w:tc>
      </w:tr>
      <w:tr w:rsidR="00370E2A" w:rsidRPr="00370E2A" w14:paraId="55CC091A" w14:textId="77777777" w:rsidTr="00370E2A">
        <w:tc>
          <w:tcPr>
            <w:tcW w:w="0" w:type="auto"/>
            <w:hideMark/>
          </w:tcPr>
          <w:p w14:paraId="10334AF4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1ACF36AE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A7161FE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0AC90A45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5D9BA6FF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37626BBD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Not Spam</w:t>
            </w:r>
          </w:p>
        </w:tc>
      </w:tr>
      <w:tr w:rsidR="00370E2A" w:rsidRPr="00370E2A" w14:paraId="278A6B42" w14:textId="77777777" w:rsidTr="00370E2A">
        <w:tc>
          <w:tcPr>
            <w:tcW w:w="0" w:type="auto"/>
            <w:hideMark/>
          </w:tcPr>
          <w:p w14:paraId="0F860350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2339D7E0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7D1B6E9C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206F4664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67EC3D92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6D0302AC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Spam</w:t>
            </w:r>
          </w:p>
        </w:tc>
      </w:tr>
      <w:tr w:rsidR="00370E2A" w:rsidRPr="00370E2A" w14:paraId="7D949BFD" w14:textId="77777777" w:rsidTr="00370E2A">
        <w:tc>
          <w:tcPr>
            <w:tcW w:w="0" w:type="auto"/>
            <w:hideMark/>
          </w:tcPr>
          <w:p w14:paraId="044196AD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633E1A33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60800EEF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2BC9E30F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7B187011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73903029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Spam</w:t>
            </w:r>
          </w:p>
        </w:tc>
      </w:tr>
      <w:tr w:rsidR="00370E2A" w:rsidRPr="00370E2A" w14:paraId="5258E7EC" w14:textId="77777777" w:rsidTr="00370E2A">
        <w:tc>
          <w:tcPr>
            <w:tcW w:w="0" w:type="auto"/>
            <w:hideMark/>
          </w:tcPr>
          <w:p w14:paraId="493125EE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7D890063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0BE0C982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499F374C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7C194BDA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717FE3F3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Not Spam</w:t>
            </w:r>
          </w:p>
        </w:tc>
      </w:tr>
      <w:tr w:rsidR="00370E2A" w:rsidRPr="00370E2A" w14:paraId="2BA8790A" w14:textId="77777777" w:rsidTr="00370E2A">
        <w:tc>
          <w:tcPr>
            <w:tcW w:w="0" w:type="auto"/>
            <w:hideMark/>
          </w:tcPr>
          <w:p w14:paraId="37C6324F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4984D7EA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085C1656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4FD18B0D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34D05933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37FACD73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Spam</w:t>
            </w:r>
          </w:p>
        </w:tc>
      </w:tr>
      <w:tr w:rsidR="00370E2A" w:rsidRPr="00370E2A" w14:paraId="28114016" w14:textId="77777777" w:rsidTr="00370E2A">
        <w:tc>
          <w:tcPr>
            <w:tcW w:w="0" w:type="auto"/>
            <w:hideMark/>
          </w:tcPr>
          <w:p w14:paraId="79383A50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7D220C6A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1E433A5E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1422E55E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9C609FD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5D79E349" w14:textId="77777777" w:rsidR="00370E2A" w:rsidRPr="00370E2A" w:rsidRDefault="00370E2A" w:rsidP="00370E2A">
            <w:pPr>
              <w:rPr>
                <w:lang w:val="en-IN"/>
              </w:rPr>
            </w:pPr>
            <w:r w:rsidRPr="00370E2A">
              <w:rPr>
                <w:lang w:val="en-IN"/>
              </w:rPr>
              <w:t>Not Spam</w:t>
            </w:r>
          </w:p>
        </w:tc>
      </w:tr>
    </w:tbl>
    <w:p w14:paraId="38D45A4B" w14:textId="77777777" w:rsidR="00370E2A" w:rsidRPr="00370E2A" w:rsidRDefault="00370E2A" w:rsidP="00370E2A">
      <w:pPr>
        <w:rPr>
          <w:b/>
          <w:bCs/>
          <w:lang w:val="en-IN"/>
        </w:rPr>
      </w:pPr>
      <w:r w:rsidRPr="00370E2A">
        <w:rPr>
          <w:lang w:val="en-IN"/>
        </w:rPr>
        <w:t>Target Variable</w:t>
      </w:r>
    </w:p>
    <w:p w14:paraId="4598C1F8" w14:textId="77777777" w:rsidR="00370E2A" w:rsidRDefault="00370E2A" w:rsidP="00370E2A">
      <w:pPr>
        <w:rPr>
          <w:b/>
          <w:bCs/>
          <w:lang w:val="en-IN"/>
        </w:rPr>
      </w:pPr>
      <w:r w:rsidRPr="00370E2A">
        <w:rPr>
          <w:b/>
          <w:bCs/>
          <w:lang w:val="en-IN"/>
        </w:rPr>
        <w:t>Spam (Spam / Not Spam)</w:t>
      </w:r>
    </w:p>
    <w:p w14:paraId="022361B1" w14:textId="77777777" w:rsidR="00370E2A" w:rsidRPr="00370E2A" w:rsidRDefault="00370E2A" w:rsidP="00370E2A">
      <w:pPr>
        <w:rPr>
          <w:lang w:val="en-IN"/>
        </w:rPr>
      </w:pPr>
    </w:p>
    <w:p w14:paraId="5DD6763D" w14:textId="77777777" w:rsidR="00370E2A" w:rsidRDefault="00370E2A" w:rsidP="00370E2A">
      <w:pPr>
        <w:rPr>
          <w:lang w:val="en-IN"/>
        </w:rPr>
      </w:pPr>
    </w:p>
    <w:p w14:paraId="771EF823" w14:textId="600846E4" w:rsidR="00370E2A" w:rsidRDefault="00370E2A" w:rsidP="00370E2A">
      <w:pPr>
        <w:rPr>
          <w:lang w:val="en-IN"/>
        </w:rPr>
      </w:pPr>
      <w:r>
        <w:rPr>
          <w:lang w:val="en-IN"/>
        </w:rPr>
        <w:t>Code and Output:</w:t>
      </w:r>
    </w:p>
    <w:p w14:paraId="331F4EDD" w14:textId="77777777" w:rsidR="00370E2A" w:rsidRDefault="00370E2A" w:rsidP="00370E2A">
      <w:pPr>
        <w:rPr>
          <w:lang w:val="en-IN"/>
        </w:rPr>
      </w:pPr>
    </w:p>
    <w:p w14:paraId="3B696538" w14:textId="0DBA2ADF" w:rsidR="00370E2A" w:rsidRDefault="00370E2A" w:rsidP="00370E2A">
      <w:pPr>
        <w:rPr>
          <w:lang w:val="en-IN"/>
        </w:rPr>
      </w:pPr>
      <w:r w:rsidRPr="00370E2A">
        <w:rPr>
          <w:noProof/>
          <w:lang w:val="en-IN"/>
        </w:rPr>
        <w:drawing>
          <wp:inline distT="0" distB="0" distL="0" distR="0" wp14:anchorId="3A0B6176" wp14:editId="73E77A82">
            <wp:extent cx="5943600" cy="2829560"/>
            <wp:effectExtent l="0" t="0" r="0" b="8890"/>
            <wp:docPr id="84861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18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7362" w14:textId="77777777" w:rsidR="008161A7" w:rsidRPr="008161A7" w:rsidRDefault="008161A7" w:rsidP="008161A7">
      <w:pPr>
        <w:rPr>
          <w:lang w:val="en-IN"/>
        </w:rPr>
      </w:pPr>
    </w:p>
    <w:p w14:paraId="685CF0CB" w14:textId="77777777" w:rsidR="008161A7" w:rsidRPr="008161A7" w:rsidRDefault="008161A7" w:rsidP="008161A7">
      <w:pPr>
        <w:rPr>
          <w:lang w:val="en-IN"/>
        </w:rPr>
      </w:pPr>
    </w:p>
    <w:p w14:paraId="07DF6386" w14:textId="77777777" w:rsidR="008161A7" w:rsidRDefault="008161A7" w:rsidP="008161A7">
      <w:pPr>
        <w:rPr>
          <w:lang w:val="en-IN"/>
        </w:rPr>
      </w:pPr>
    </w:p>
    <w:p w14:paraId="4D7198D2" w14:textId="7A54DB56" w:rsidR="008161A7" w:rsidRDefault="008161A7" w:rsidP="008161A7">
      <w:pPr>
        <w:rPr>
          <w:lang w:val="en-IN"/>
        </w:rPr>
      </w:pPr>
      <w:r>
        <w:rPr>
          <w:lang w:val="en-IN"/>
        </w:rPr>
        <w:t>Result:</w:t>
      </w:r>
    </w:p>
    <w:p w14:paraId="42251EAC" w14:textId="77777777" w:rsidR="008161A7" w:rsidRPr="008161A7" w:rsidRDefault="008161A7" w:rsidP="008161A7">
      <w:pPr>
        <w:rPr>
          <w:lang w:val="en-IN"/>
        </w:rPr>
      </w:pPr>
      <w:r w:rsidRPr="008161A7">
        <w:rPr>
          <w:lang w:val="en-IN"/>
        </w:rPr>
        <w:t>ANN Model Trained Successfully</w:t>
      </w:r>
    </w:p>
    <w:p w14:paraId="25168AD2" w14:textId="77777777" w:rsidR="008161A7" w:rsidRPr="008161A7" w:rsidRDefault="008161A7" w:rsidP="008161A7">
      <w:pPr>
        <w:rPr>
          <w:lang w:val="en-IN"/>
        </w:rPr>
      </w:pPr>
      <w:r w:rsidRPr="008161A7">
        <w:rPr>
          <w:lang w:val="en-IN"/>
        </w:rPr>
        <w:t>New Sample Tested Successfully</w:t>
      </w:r>
    </w:p>
    <w:p w14:paraId="5F3097A5" w14:textId="6CD86810" w:rsidR="008161A7" w:rsidRPr="008161A7" w:rsidRDefault="008161A7" w:rsidP="008161A7">
      <w:pPr>
        <w:rPr>
          <w:lang w:val="en-IN"/>
        </w:rPr>
      </w:pPr>
      <w:r w:rsidRPr="008161A7">
        <w:rPr>
          <w:lang w:val="en-IN"/>
        </w:rPr>
        <w:t>Predicted Result: Placed</w:t>
      </w:r>
    </w:p>
    <w:sectPr w:rsidR="008161A7" w:rsidRPr="00816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6A351" w14:textId="77777777" w:rsidR="00071B32" w:rsidRDefault="00071B32" w:rsidP="00370E2A">
      <w:r>
        <w:separator/>
      </w:r>
    </w:p>
  </w:endnote>
  <w:endnote w:type="continuationSeparator" w:id="0">
    <w:p w14:paraId="31F0E97B" w14:textId="77777777" w:rsidR="00071B32" w:rsidRDefault="00071B32" w:rsidP="00370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6F7D9" w14:textId="77777777" w:rsidR="00071B32" w:rsidRDefault="00071B32" w:rsidP="00370E2A">
      <w:r>
        <w:separator/>
      </w:r>
    </w:p>
  </w:footnote>
  <w:footnote w:type="continuationSeparator" w:id="0">
    <w:p w14:paraId="7700BB95" w14:textId="77777777" w:rsidR="00071B32" w:rsidRDefault="00071B32" w:rsidP="00370E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7F4C72"/>
    <w:multiLevelType w:val="multilevel"/>
    <w:tmpl w:val="F7A62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38732736">
    <w:abstractNumId w:val="20"/>
  </w:num>
  <w:num w:numId="2" w16cid:durableId="967392578">
    <w:abstractNumId w:val="12"/>
  </w:num>
  <w:num w:numId="3" w16cid:durableId="1380277153">
    <w:abstractNumId w:val="10"/>
  </w:num>
  <w:num w:numId="4" w16cid:durableId="1434011501">
    <w:abstractNumId w:val="22"/>
  </w:num>
  <w:num w:numId="5" w16cid:durableId="1080637998">
    <w:abstractNumId w:val="13"/>
  </w:num>
  <w:num w:numId="6" w16cid:durableId="2075620882">
    <w:abstractNumId w:val="17"/>
  </w:num>
  <w:num w:numId="7" w16cid:durableId="1752389496">
    <w:abstractNumId w:val="19"/>
  </w:num>
  <w:num w:numId="8" w16cid:durableId="361907323">
    <w:abstractNumId w:val="9"/>
  </w:num>
  <w:num w:numId="9" w16cid:durableId="879518309">
    <w:abstractNumId w:val="7"/>
  </w:num>
  <w:num w:numId="10" w16cid:durableId="1547595513">
    <w:abstractNumId w:val="6"/>
  </w:num>
  <w:num w:numId="11" w16cid:durableId="485323704">
    <w:abstractNumId w:val="5"/>
  </w:num>
  <w:num w:numId="12" w16cid:durableId="2116628511">
    <w:abstractNumId w:val="4"/>
  </w:num>
  <w:num w:numId="13" w16cid:durableId="2041122113">
    <w:abstractNumId w:val="8"/>
  </w:num>
  <w:num w:numId="14" w16cid:durableId="1123577668">
    <w:abstractNumId w:val="3"/>
  </w:num>
  <w:num w:numId="15" w16cid:durableId="1013187752">
    <w:abstractNumId w:val="2"/>
  </w:num>
  <w:num w:numId="16" w16cid:durableId="2027753775">
    <w:abstractNumId w:val="1"/>
  </w:num>
  <w:num w:numId="17" w16cid:durableId="1614167683">
    <w:abstractNumId w:val="0"/>
  </w:num>
  <w:num w:numId="18" w16cid:durableId="959067026">
    <w:abstractNumId w:val="14"/>
  </w:num>
  <w:num w:numId="19" w16cid:durableId="364335657">
    <w:abstractNumId w:val="15"/>
  </w:num>
  <w:num w:numId="20" w16cid:durableId="465971474">
    <w:abstractNumId w:val="21"/>
  </w:num>
  <w:num w:numId="21" w16cid:durableId="2075809225">
    <w:abstractNumId w:val="18"/>
  </w:num>
  <w:num w:numId="22" w16cid:durableId="566958218">
    <w:abstractNumId w:val="11"/>
  </w:num>
  <w:num w:numId="23" w16cid:durableId="1648895395">
    <w:abstractNumId w:val="23"/>
  </w:num>
  <w:num w:numId="24" w16cid:durableId="19832638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00"/>
    <w:rsid w:val="0005371F"/>
    <w:rsid w:val="00071B32"/>
    <w:rsid w:val="00370E2A"/>
    <w:rsid w:val="00645252"/>
    <w:rsid w:val="006D3D74"/>
    <w:rsid w:val="008161A7"/>
    <w:rsid w:val="0083569A"/>
    <w:rsid w:val="00A9204E"/>
    <w:rsid w:val="00B84224"/>
    <w:rsid w:val="00D34494"/>
    <w:rsid w:val="00E55AEC"/>
    <w:rsid w:val="00FB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FEA49"/>
  <w15:chartTrackingRefBased/>
  <w15:docId w15:val="{AEC137C5-2007-432C-BD15-AE1948EEF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table" w:styleId="TableGrid">
    <w:name w:val="Table Grid"/>
    <w:basedOn w:val="TableNormal"/>
    <w:uiPriority w:val="39"/>
    <w:rsid w:val="00FB2C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vir\AppData\Local\Microsoft\Office\16.0\DTS\en-IN%7b98A79416-1E48-4EBF-B14B-462037D9B29F%7d\%7b8F7A70D0-6E6D-424D-8D99-3C7B2A778A00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{8F7A70D0-6E6D-424D-8D99-3C7B2A778A00}TF2de6fc23-48e8-448b-960e-1bdc6e9248ab4ef8d1ac_win32-7424dd8ab5ea</Template>
  <TotalTime>1</TotalTime>
  <Pages>5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ravi R</cp:lastModifiedBy>
  <cp:revision>2</cp:revision>
  <dcterms:created xsi:type="dcterms:W3CDTF">2026-08-18T05:41:00Z</dcterms:created>
  <dcterms:modified xsi:type="dcterms:W3CDTF">2026-08-18T05:41:00Z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